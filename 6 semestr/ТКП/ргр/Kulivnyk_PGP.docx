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AA759B" w:rsidRDefault="008F64D6">
      <w:pPr>
        <w:jc w:val="center"/>
        <w:rPr>
          <w:szCs w:val="24"/>
        </w:rPr>
      </w:pPr>
      <w:r>
        <w:rPr>
          <w:noProof/>
          <w:szCs w:val="24"/>
          <w:lang w:val="uk-UA" w:eastAsia="uk-UA"/>
        </w:rPr>
        <w:drawing>
          <wp:inline distT="0" distB="0" distL="0" distR="0">
            <wp:extent cx="5878830" cy="1371600"/>
            <wp:effectExtent l="0" t="0" r="762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830" cy="13716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59B" w:rsidRPr="00C32525" w:rsidRDefault="00AA759B">
      <w:pPr>
        <w:jc w:val="center"/>
        <w:rPr>
          <w:sz w:val="28"/>
          <w:szCs w:val="24"/>
        </w:rPr>
      </w:pPr>
      <w:proofErr w:type="spellStart"/>
      <w:r w:rsidRPr="00C32525">
        <w:rPr>
          <w:sz w:val="28"/>
          <w:szCs w:val="24"/>
        </w:rPr>
        <w:t>Національний</w:t>
      </w:r>
      <w:proofErr w:type="spellEnd"/>
      <w:r w:rsidRPr="00C32525">
        <w:rPr>
          <w:sz w:val="28"/>
          <w:szCs w:val="24"/>
        </w:rPr>
        <w:t xml:space="preserve"> </w:t>
      </w:r>
      <w:proofErr w:type="spellStart"/>
      <w:r w:rsidRPr="00C32525">
        <w:rPr>
          <w:sz w:val="28"/>
          <w:szCs w:val="24"/>
        </w:rPr>
        <w:t>технічний</w:t>
      </w:r>
      <w:proofErr w:type="spellEnd"/>
      <w:r w:rsidRPr="00C32525">
        <w:rPr>
          <w:sz w:val="28"/>
          <w:szCs w:val="24"/>
        </w:rPr>
        <w:t xml:space="preserve"> </w:t>
      </w:r>
      <w:proofErr w:type="spellStart"/>
      <w:r w:rsidRPr="00C32525">
        <w:rPr>
          <w:sz w:val="28"/>
          <w:szCs w:val="24"/>
        </w:rPr>
        <w:t>університет</w:t>
      </w:r>
      <w:proofErr w:type="spellEnd"/>
      <w:r w:rsidRPr="00C32525">
        <w:rPr>
          <w:sz w:val="28"/>
          <w:szCs w:val="24"/>
        </w:rPr>
        <w:t xml:space="preserve"> </w:t>
      </w:r>
      <w:proofErr w:type="spellStart"/>
      <w:r w:rsidRPr="00C32525">
        <w:rPr>
          <w:sz w:val="28"/>
          <w:szCs w:val="24"/>
        </w:rPr>
        <w:t>України</w:t>
      </w:r>
      <w:proofErr w:type="spellEnd"/>
      <w:r w:rsidRPr="00C32525">
        <w:rPr>
          <w:sz w:val="28"/>
          <w:szCs w:val="24"/>
        </w:rPr>
        <w:t xml:space="preserve"> "КП</w:t>
      </w:r>
      <w:r w:rsidRPr="00C32525">
        <w:rPr>
          <w:sz w:val="28"/>
          <w:szCs w:val="24"/>
          <w:lang w:val="uk-UA"/>
        </w:rPr>
        <w:t>І</w:t>
      </w:r>
      <w:r w:rsidRPr="00C32525">
        <w:rPr>
          <w:sz w:val="28"/>
          <w:szCs w:val="24"/>
        </w:rPr>
        <w:t>"</w:t>
      </w:r>
    </w:p>
    <w:p w:rsidR="00AA759B" w:rsidRPr="00C32525" w:rsidRDefault="00AA759B">
      <w:pPr>
        <w:jc w:val="center"/>
        <w:rPr>
          <w:sz w:val="28"/>
          <w:szCs w:val="24"/>
          <w:lang w:val="uk-UA"/>
        </w:rPr>
      </w:pPr>
      <w:proofErr w:type="spellStart"/>
      <w:r w:rsidRPr="00C32525">
        <w:rPr>
          <w:sz w:val="28"/>
          <w:szCs w:val="24"/>
        </w:rPr>
        <w:t>Інститут</w:t>
      </w:r>
      <w:proofErr w:type="spellEnd"/>
      <w:r w:rsidRPr="00C32525">
        <w:rPr>
          <w:sz w:val="28"/>
          <w:szCs w:val="24"/>
        </w:rPr>
        <w:t xml:space="preserve"> прикладного системного </w:t>
      </w:r>
      <w:proofErr w:type="spellStart"/>
      <w:r w:rsidRPr="00C32525">
        <w:rPr>
          <w:sz w:val="28"/>
          <w:szCs w:val="24"/>
        </w:rPr>
        <w:t>аналізу</w:t>
      </w:r>
      <w:proofErr w:type="spellEnd"/>
    </w:p>
    <w:p w:rsidR="00AA759B" w:rsidRPr="00C32525" w:rsidRDefault="00AA759B">
      <w:pPr>
        <w:jc w:val="center"/>
        <w:rPr>
          <w:sz w:val="28"/>
          <w:szCs w:val="24"/>
          <w:lang w:val="uk-UA"/>
        </w:rPr>
      </w:pPr>
      <w:r w:rsidRPr="00C32525">
        <w:rPr>
          <w:sz w:val="28"/>
          <w:szCs w:val="24"/>
          <w:lang w:val="uk-UA"/>
        </w:rPr>
        <w:t>Кафедра Системного проектування</w:t>
      </w:r>
    </w:p>
    <w:p w:rsidR="00AA759B" w:rsidRDefault="00AA759B">
      <w:pPr>
        <w:jc w:val="center"/>
        <w:rPr>
          <w:szCs w:val="24"/>
          <w:lang w:val="uk-UA"/>
        </w:rPr>
      </w:pPr>
    </w:p>
    <w:p w:rsidR="00AA759B" w:rsidRDefault="00AA759B">
      <w:pPr>
        <w:jc w:val="center"/>
        <w:rPr>
          <w:szCs w:val="24"/>
          <w:lang w:val="uk-UA"/>
        </w:rPr>
      </w:pPr>
    </w:p>
    <w:p w:rsidR="00AA759B" w:rsidRDefault="00AA759B">
      <w:pPr>
        <w:jc w:val="center"/>
        <w:rPr>
          <w:szCs w:val="24"/>
          <w:lang w:val="uk-UA"/>
        </w:rPr>
      </w:pPr>
    </w:p>
    <w:p w:rsidR="00AA759B" w:rsidRDefault="00AA759B">
      <w:pPr>
        <w:jc w:val="center"/>
        <w:rPr>
          <w:szCs w:val="24"/>
          <w:lang w:val="uk-UA"/>
        </w:rPr>
      </w:pPr>
    </w:p>
    <w:p w:rsidR="00AA759B" w:rsidRDefault="00AA759B">
      <w:pPr>
        <w:jc w:val="center"/>
        <w:rPr>
          <w:szCs w:val="24"/>
          <w:lang w:val="uk-UA"/>
        </w:rPr>
      </w:pPr>
    </w:p>
    <w:p w:rsidR="00AA759B" w:rsidRDefault="00AA759B">
      <w:pPr>
        <w:jc w:val="center"/>
        <w:rPr>
          <w:szCs w:val="24"/>
          <w:lang w:val="uk-UA"/>
        </w:rPr>
      </w:pPr>
    </w:p>
    <w:p w:rsidR="00AA759B" w:rsidRDefault="00AA759B">
      <w:pPr>
        <w:jc w:val="center"/>
        <w:rPr>
          <w:szCs w:val="24"/>
          <w:lang w:val="uk-UA"/>
        </w:rPr>
      </w:pPr>
    </w:p>
    <w:p w:rsidR="00AA759B" w:rsidRDefault="00AA759B">
      <w:pPr>
        <w:jc w:val="center"/>
        <w:rPr>
          <w:szCs w:val="24"/>
          <w:lang w:val="uk-UA"/>
        </w:rPr>
      </w:pPr>
    </w:p>
    <w:p w:rsidR="00AA759B" w:rsidRDefault="00AA759B">
      <w:pPr>
        <w:jc w:val="center"/>
        <w:rPr>
          <w:szCs w:val="24"/>
          <w:lang w:val="uk-UA"/>
        </w:rPr>
      </w:pPr>
    </w:p>
    <w:p w:rsidR="00AA759B" w:rsidRDefault="00AA759B">
      <w:pPr>
        <w:jc w:val="center"/>
        <w:rPr>
          <w:szCs w:val="24"/>
          <w:lang w:val="uk-UA"/>
        </w:rPr>
      </w:pPr>
    </w:p>
    <w:p w:rsidR="00AA759B" w:rsidRPr="002F2CEA" w:rsidRDefault="00AA759B">
      <w:pPr>
        <w:jc w:val="center"/>
        <w:rPr>
          <w:sz w:val="32"/>
          <w:szCs w:val="24"/>
          <w:lang w:val="uk-UA"/>
        </w:rPr>
      </w:pPr>
      <w:r w:rsidRPr="002F2CEA">
        <w:rPr>
          <w:sz w:val="32"/>
          <w:szCs w:val="24"/>
          <w:lang w:val="uk-UA"/>
        </w:rPr>
        <w:t>Розрахунково-графічна робота</w:t>
      </w:r>
    </w:p>
    <w:p w:rsidR="00AA759B" w:rsidRPr="002F2CEA" w:rsidRDefault="00AA759B">
      <w:pPr>
        <w:jc w:val="center"/>
        <w:rPr>
          <w:sz w:val="32"/>
          <w:szCs w:val="24"/>
          <w:lang w:val="uk-UA"/>
        </w:rPr>
      </w:pPr>
      <w:r w:rsidRPr="002F2CEA">
        <w:rPr>
          <w:sz w:val="32"/>
          <w:szCs w:val="24"/>
          <w:lang w:val="uk-UA"/>
        </w:rPr>
        <w:t>з курсу: "</w:t>
      </w:r>
      <w:r w:rsidR="002F2CEA" w:rsidRPr="002F2CEA">
        <w:t xml:space="preserve"> </w:t>
      </w:r>
      <w:r w:rsidR="002F2CEA" w:rsidRPr="002F2CEA">
        <w:rPr>
          <w:sz w:val="32"/>
          <w:szCs w:val="24"/>
          <w:lang w:val="uk-UA"/>
        </w:rPr>
        <w:t>Технолог</w:t>
      </w:r>
      <w:r w:rsidR="002F2CEA">
        <w:rPr>
          <w:sz w:val="32"/>
          <w:szCs w:val="24"/>
          <w:lang w:val="uk-UA"/>
        </w:rPr>
        <w:t>ії комп’</w:t>
      </w:r>
      <w:r w:rsidR="002F2CEA" w:rsidRPr="002F2CEA">
        <w:rPr>
          <w:sz w:val="32"/>
          <w:szCs w:val="24"/>
          <w:lang w:val="uk-UA"/>
        </w:rPr>
        <w:t>ютерного проект</w:t>
      </w:r>
      <w:r w:rsidR="002F2CEA">
        <w:rPr>
          <w:sz w:val="32"/>
          <w:szCs w:val="24"/>
          <w:lang w:val="uk-UA"/>
        </w:rPr>
        <w:t>у</w:t>
      </w:r>
      <w:r w:rsidR="002F2CEA" w:rsidRPr="002F2CEA">
        <w:rPr>
          <w:sz w:val="32"/>
          <w:szCs w:val="24"/>
          <w:lang w:val="uk-UA"/>
        </w:rPr>
        <w:t>ван</w:t>
      </w:r>
      <w:r w:rsidR="002F2CEA">
        <w:rPr>
          <w:sz w:val="32"/>
          <w:szCs w:val="24"/>
          <w:lang w:val="uk-UA"/>
        </w:rPr>
        <w:t>н</w:t>
      </w:r>
      <w:r w:rsidR="002F2CEA" w:rsidRPr="002F2CEA">
        <w:rPr>
          <w:sz w:val="32"/>
          <w:szCs w:val="24"/>
          <w:lang w:val="uk-UA"/>
        </w:rPr>
        <w:t xml:space="preserve">я </w:t>
      </w:r>
      <w:r w:rsidRPr="002F2CEA">
        <w:rPr>
          <w:sz w:val="32"/>
          <w:szCs w:val="24"/>
          <w:lang w:val="uk-UA"/>
        </w:rPr>
        <w:t>"</w:t>
      </w:r>
    </w:p>
    <w:p w:rsidR="00AA759B" w:rsidRPr="002F2CEA" w:rsidRDefault="00AA759B">
      <w:pPr>
        <w:jc w:val="center"/>
        <w:rPr>
          <w:sz w:val="32"/>
          <w:szCs w:val="24"/>
          <w:lang w:val="uk-UA"/>
        </w:rPr>
      </w:pPr>
      <w:r w:rsidRPr="002F2CEA">
        <w:rPr>
          <w:sz w:val="32"/>
          <w:szCs w:val="24"/>
          <w:lang w:val="uk-UA"/>
        </w:rPr>
        <w:t>на тему:</w:t>
      </w:r>
    </w:p>
    <w:p w:rsidR="00AA759B" w:rsidRPr="002F2CEA" w:rsidRDefault="00AA759B">
      <w:pPr>
        <w:jc w:val="center"/>
        <w:rPr>
          <w:sz w:val="32"/>
          <w:szCs w:val="24"/>
          <w:lang w:val="uk-UA"/>
        </w:rPr>
      </w:pPr>
      <w:r w:rsidRPr="002F2CEA">
        <w:rPr>
          <w:sz w:val="32"/>
          <w:szCs w:val="24"/>
          <w:lang w:val="uk-UA"/>
        </w:rPr>
        <w:t>"Проектування цифрових автоматів"</w:t>
      </w:r>
    </w:p>
    <w:p w:rsidR="00AA759B" w:rsidRPr="002F2CEA" w:rsidRDefault="00AA759B">
      <w:pPr>
        <w:jc w:val="center"/>
        <w:rPr>
          <w:sz w:val="32"/>
          <w:szCs w:val="24"/>
          <w:lang w:val="uk-UA"/>
        </w:rPr>
      </w:pPr>
    </w:p>
    <w:p w:rsidR="00AA759B" w:rsidRDefault="00AA759B">
      <w:pPr>
        <w:jc w:val="center"/>
        <w:rPr>
          <w:szCs w:val="24"/>
          <w:lang w:val="uk-UA"/>
        </w:rPr>
      </w:pPr>
    </w:p>
    <w:p w:rsidR="00AA759B" w:rsidRDefault="00AA759B">
      <w:pPr>
        <w:jc w:val="center"/>
        <w:rPr>
          <w:szCs w:val="24"/>
          <w:lang w:val="uk-UA"/>
        </w:rPr>
      </w:pPr>
    </w:p>
    <w:p w:rsidR="00AA759B" w:rsidRDefault="00AA759B" w:rsidP="00C32525">
      <w:pPr>
        <w:rPr>
          <w:szCs w:val="24"/>
          <w:lang w:val="uk-UA"/>
        </w:rPr>
      </w:pPr>
    </w:p>
    <w:p w:rsidR="00AA759B" w:rsidRDefault="00AA759B">
      <w:pPr>
        <w:jc w:val="center"/>
        <w:rPr>
          <w:szCs w:val="24"/>
          <w:lang w:val="uk-UA"/>
        </w:rPr>
      </w:pPr>
    </w:p>
    <w:p w:rsidR="00AA759B" w:rsidRDefault="00AA759B">
      <w:pPr>
        <w:jc w:val="center"/>
        <w:rPr>
          <w:szCs w:val="24"/>
          <w:lang w:val="uk-UA"/>
        </w:rPr>
      </w:pPr>
    </w:p>
    <w:p w:rsidR="00AA759B" w:rsidRDefault="00AA759B">
      <w:pPr>
        <w:jc w:val="center"/>
        <w:rPr>
          <w:szCs w:val="24"/>
          <w:lang w:val="uk-UA"/>
        </w:rPr>
      </w:pPr>
    </w:p>
    <w:p w:rsidR="00AA759B" w:rsidRDefault="00AA759B">
      <w:pPr>
        <w:jc w:val="center"/>
        <w:rPr>
          <w:szCs w:val="24"/>
          <w:lang w:val="uk-UA"/>
        </w:rPr>
      </w:pPr>
    </w:p>
    <w:p w:rsidR="00AA759B" w:rsidRPr="00C32525" w:rsidRDefault="00AA759B">
      <w:pPr>
        <w:jc w:val="right"/>
        <w:rPr>
          <w:sz w:val="28"/>
          <w:szCs w:val="24"/>
          <w:lang w:val="uk-UA"/>
        </w:rPr>
      </w:pPr>
      <w:r w:rsidRPr="00C32525">
        <w:rPr>
          <w:sz w:val="28"/>
          <w:szCs w:val="24"/>
          <w:lang w:val="uk-UA"/>
        </w:rPr>
        <w:t>виконала:</w:t>
      </w:r>
    </w:p>
    <w:p w:rsidR="00C32525" w:rsidRDefault="00AA759B">
      <w:pPr>
        <w:jc w:val="right"/>
        <w:rPr>
          <w:sz w:val="28"/>
          <w:szCs w:val="24"/>
          <w:lang w:val="uk-UA"/>
        </w:rPr>
      </w:pPr>
      <w:r w:rsidRPr="00C32525">
        <w:rPr>
          <w:sz w:val="28"/>
          <w:szCs w:val="24"/>
          <w:lang w:val="uk-UA"/>
        </w:rPr>
        <w:t xml:space="preserve">студентка  </w:t>
      </w:r>
      <w:r w:rsidR="002F2CEA" w:rsidRPr="00C32525">
        <w:rPr>
          <w:sz w:val="28"/>
          <w:szCs w:val="24"/>
          <w:lang w:val="uk-UA"/>
        </w:rPr>
        <w:t>3</w:t>
      </w:r>
      <w:r w:rsidR="00C32525">
        <w:rPr>
          <w:sz w:val="28"/>
          <w:szCs w:val="24"/>
          <w:lang w:val="uk-UA"/>
        </w:rPr>
        <w:t xml:space="preserve"> курсу </w:t>
      </w:r>
    </w:p>
    <w:p w:rsidR="00AA759B" w:rsidRDefault="00C32525">
      <w:pPr>
        <w:jc w:val="right"/>
        <w:rPr>
          <w:sz w:val="28"/>
          <w:szCs w:val="24"/>
          <w:lang w:val="uk-UA"/>
        </w:rPr>
      </w:pPr>
      <w:proofErr w:type="spellStart"/>
      <w:r>
        <w:rPr>
          <w:sz w:val="28"/>
          <w:szCs w:val="24"/>
          <w:lang w:val="uk-UA"/>
        </w:rPr>
        <w:t>гр</w:t>
      </w:r>
      <w:r>
        <w:rPr>
          <w:sz w:val="28"/>
          <w:szCs w:val="24"/>
        </w:rPr>
        <w:t>упи</w:t>
      </w:r>
      <w:proofErr w:type="spellEnd"/>
      <w:r>
        <w:rPr>
          <w:sz w:val="28"/>
          <w:szCs w:val="24"/>
          <w:lang w:val="uk-UA"/>
        </w:rPr>
        <w:t xml:space="preserve"> ДА- 42</w:t>
      </w:r>
    </w:p>
    <w:p w:rsidR="00C32525" w:rsidRPr="00C32525" w:rsidRDefault="00C32525">
      <w:pPr>
        <w:jc w:val="right"/>
        <w:rPr>
          <w:sz w:val="28"/>
          <w:szCs w:val="24"/>
          <w:lang w:val="uk-UA"/>
        </w:rPr>
      </w:pPr>
      <w:proofErr w:type="spellStart"/>
      <w:r>
        <w:rPr>
          <w:sz w:val="28"/>
          <w:szCs w:val="24"/>
          <w:lang w:val="uk-UA"/>
        </w:rPr>
        <w:t>Кулівник</w:t>
      </w:r>
      <w:proofErr w:type="spellEnd"/>
      <w:r>
        <w:rPr>
          <w:sz w:val="28"/>
          <w:szCs w:val="24"/>
          <w:lang w:val="uk-UA"/>
        </w:rPr>
        <w:t xml:space="preserve"> </w:t>
      </w:r>
      <w:proofErr w:type="spellStart"/>
      <w:r>
        <w:rPr>
          <w:sz w:val="28"/>
          <w:szCs w:val="24"/>
          <w:lang w:val="uk-UA"/>
        </w:rPr>
        <w:t>Крістіна</w:t>
      </w:r>
      <w:proofErr w:type="spellEnd"/>
    </w:p>
    <w:p w:rsidR="00AA759B" w:rsidRPr="00C32525" w:rsidRDefault="00AA759B">
      <w:pPr>
        <w:jc w:val="right"/>
        <w:rPr>
          <w:sz w:val="28"/>
          <w:szCs w:val="24"/>
          <w:lang w:val="uk-UA"/>
        </w:rPr>
      </w:pPr>
    </w:p>
    <w:p w:rsidR="00AA759B" w:rsidRPr="00C32525" w:rsidRDefault="00AA759B">
      <w:pPr>
        <w:jc w:val="right"/>
        <w:rPr>
          <w:sz w:val="28"/>
          <w:szCs w:val="24"/>
          <w:lang w:val="uk-UA"/>
        </w:rPr>
      </w:pPr>
      <w:r w:rsidRPr="00C32525">
        <w:rPr>
          <w:sz w:val="28"/>
          <w:szCs w:val="24"/>
          <w:lang w:val="uk-UA"/>
        </w:rPr>
        <w:t>перевірил</w:t>
      </w:r>
      <w:r w:rsidR="002F2CEA" w:rsidRPr="00C32525">
        <w:rPr>
          <w:sz w:val="28"/>
          <w:szCs w:val="24"/>
          <w:lang w:val="uk-UA"/>
        </w:rPr>
        <w:t>а</w:t>
      </w:r>
      <w:r w:rsidRPr="00C32525">
        <w:rPr>
          <w:sz w:val="28"/>
          <w:szCs w:val="24"/>
          <w:lang w:val="uk-UA"/>
        </w:rPr>
        <w:t>:</w:t>
      </w:r>
    </w:p>
    <w:p w:rsidR="00AA759B" w:rsidRPr="00C32525" w:rsidRDefault="00AA759B">
      <w:pPr>
        <w:jc w:val="right"/>
        <w:rPr>
          <w:sz w:val="28"/>
          <w:szCs w:val="24"/>
          <w:lang w:val="uk-UA"/>
        </w:rPr>
      </w:pPr>
      <w:r w:rsidRPr="00C32525">
        <w:rPr>
          <w:sz w:val="28"/>
          <w:szCs w:val="24"/>
          <w:lang w:val="uk-UA"/>
        </w:rPr>
        <w:t xml:space="preserve">доц. </w:t>
      </w:r>
      <w:proofErr w:type="spellStart"/>
      <w:r w:rsidRPr="00C32525">
        <w:rPr>
          <w:sz w:val="28"/>
          <w:szCs w:val="24"/>
          <w:lang w:val="uk-UA"/>
        </w:rPr>
        <w:t>Гіоргізова</w:t>
      </w:r>
      <w:proofErr w:type="spellEnd"/>
      <w:r w:rsidRPr="00C32525">
        <w:rPr>
          <w:sz w:val="28"/>
          <w:szCs w:val="24"/>
          <w:lang w:val="uk-UA"/>
        </w:rPr>
        <w:t>-Гай В. Ш.</w:t>
      </w:r>
    </w:p>
    <w:p w:rsidR="00AA759B" w:rsidRPr="00C32525" w:rsidRDefault="00AA759B">
      <w:pPr>
        <w:jc w:val="right"/>
        <w:rPr>
          <w:sz w:val="28"/>
          <w:szCs w:val="24"/>
          <w:lang w:val="uk-UA"/>
        </w:rPr>
      </w:pPr>
    </w:p>
    <w:p w:rsidR="00AA759B" w:rsidRDefault="00AA759B">
      <w:pPr>
        <w:jc w:val="center"/>
        <w:rPr>
          <w:szCs w:val="24"/>
          <w:lang w:val="uk-UA"/>
        </w:rPr>
      </w:pPr>
    </w:p>
    <w:p w:rsidR="00AA759B" w:rsidRDefault="00AA759B">
      <w:pPr>
        <w:rPr>
          <w:szCs w:val="24"/>
          <w:lang w:val="uk-UA"/>
        </w:rPr>
      </w:pPr>
    </w:p>
    <w:p w:rsidR="00AA759B" w:rsidRDefault="00AA759B">
      <w:pPr>
        <w:jc w:val="center"/>
        <w:rPr>
          <w:szCs w:val="24"/>
          <w:lang w:val="uk-UA"/>
        </w:rPr>
      </w:pPr>
    </w:p>
    <w:p w:rsidR="00AA759B" w:rsidRDefault="00AA759B">
      <w:pPr>
        <w:jc w:val="center"/>
        <w:rPr>
          <w:szCs w:val="24"/>
          <w:lang w:val="uk-UA"/>
        </w:rPr>
      </w:pPr>
    </w:p>
    <w:p w:rsidR="00AA759B" w:rsidRDefault="00AA759B">
      <w:pPr>
        <w:jc w:val="center"/>
        <w:rPr>
          <w:szCs w:val="24"/>
          <w:lang w:val="uk-UA"/>
        </w:rPr>
      </w:pPr>
    </w:p>
    <w:p w:rsidR="00AA759B" w:rsidRDefault="00AA759B">
      <w:pPr>
        <w:jc w:val="center"/>
        <w:rPr>
          <w:szCs w:val="24"/>
          <w:lang w:val="uk-UA"/>
        </w:rPr>
      </w:pPr>
    </w:p>
    <w:p w:rsidR="00AA759B" w:rsidRDefault="00AA759B" w:rsidP="00C32525">
      <w:pPr>
        <w:rPr>
          <w:szCs w:val="24"/>
          <w:lang w:val="uk-UA"/>
        </w:rPr>
      </w:pPr>
    </w:p>
    <w:p w:rsidR="00AA759B" w:rsidRPr="00C32525" w:rsidRDefault="00AA759B">
      <w:pPr>
        <w:jc w:val="center"/>
        <w:rPr>
          <w:sz w:val="28"/>
          <w:szCs w:val="24"/>
          <w:lang w:val="uk-UA"/>
        </w:rPr>
      </w:pPr>
      <w:r w:rsidRPr="00C32525">
        <w:rPr>
          <w:sz w:val="28"/>
          <w:szCs w:val="24"/>
          <w:lang w:val="uk-UA"/>
        </w:rPr>
        <w:t>Київ- 201</w:t>
      </w:r>
      <w:r w:rsidR="00C32525">
        <w:rPr>
          <w:sz w:val="28"/>
          <w:szCs w:val="24"/>
          <w:lang w:val="uk-UA"/>
        </w:rPr>
        <w:t>7</w:t>
      </w:r>
    </w:p>
    <w:p w:rsidR="00AA759B" w:rsidRPr="00D03246" w:rsidRDefault="00AA759B" w:rsidP="00D03246">
      <w:pPr>
        <w:pStyle w:val="1"/>
        <w:rPr>
          <w:lang w:val="uk-UA"/>
        </w:rPr>
      </w:pPr>
      <w:proofErr w:type="spellStart"/>
      <w:r w:rsidRPr="00D03246">
        <w:lastRenderedPageBreak/>
        <w:t>Завдання</w:t>
      </w:r>
      <w:proofErr w:type="spellEnd"/>
      <w:r w:rsidR="00D03246">
        <w:rPr>
          <w:lang w:val="uk-UA"/>
        </w:rPr>
        <w:t>:</w:t>
      </w:r>
    </w:p>
    <w:p w:rsidR="00AA759B" w:rsidRDefault="00AA759B">
      <w:pPr>
        <w:ind w:firstLine="708"/>
        <w:jc w:val="both"/>
        <w:rPr>
          <w:szCs w:val="24"/>
          <w:lang w:val="uk-UA"/>
        </w:rPr>
      </w:pPr>
      <w:proofErr w:type="spellStart"/>
      <w:r>
        <w:rPr>
          <w:szCs w:val="24"/>
        </w:rPr>
        <w:t>Спроектувати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цифровий</w:t>
      </w:r>
      <w:proofErr w:type="spellEnd"/>
      <w:r>
        <w:rPr>
          <w:szCs w:val="24"/>
        </w:rPr>
        <w:t xml:space="preserve"> автомат у </w:t>
      </w:r>
      <w:proofErr w:type="spellStart"/>
      <w:r>
        <w:rPr>
          <w:szCs w:val="24"/>
        </w:rPr>
        <w:t>вигляді</w:t>
      </w:r>
      <w:proofErr w:type="spellEnd"/>
      <w:r>
        <w:rPr>
          <w:szCs w:val="24"/>
        </w:rPr>
        <w:t xml:space="preserve"> асинхронного автомата Мура з </w:t>
      </w:r>
      <w:proofErr w:type="spellStart"/>
      <w:r>
        <w:rPr>
          <w:szCs w:val="24"/>
        </w:rPr>
        <w:t>проведенням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аналізу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результатів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отриманих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після</w:t>
      </w:r>
      <w:proofErr w:type="spellEnd"/>
      <w:r>
        <w:rPr>
          <w:szCs w:val="24"/>
        </w:rPr>
        <w:t xml:space="preserve"> кожного </w:t>
      </w:r>
      <w:proofErr w:type="spellStart"/>
      <w:r>
        <w:rPr>
          <w:szCs w:val="24"/>
        </w:rPr>
        <w:t>етапу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проектування</w:t>
      </w:r>
      <w:proofErr w:type="spellEnd"/>
      <w:r>
        <w:rPr>
          <w:szCs w:val="24"/>
        </w:rPr>
        <w:t>.</w:t>
      </w:r>
    </w:p>
    <w:p w:rsidR="00AA759B" w:rsidRDefault="00AA759B">
      <w:pPr>
        <w:ind w:firstLine="708"/>
        <w:jc w:val="both"/>
        <w:rPr>
          <w:szCs w:val="24"/>
          <w:lang w:val="uk-UA"/>
        </w:rPr>
      </w:pPr>
    </w:p>
    <w:p w:rsidR="00AA759B" w:rsidRDefault="00AA759B" w:rsidP="00D03246">
      <w:pPr>
        <w:pStyle w:val="a6"/>
      </w:pPr>
      <w:r>
        <w:t>Таблиц</w:t>
      </w:r>
      <w:r>
        <w:rPr>
          <w:lang w:val="uk-UA"/>
        </w:rPr>
        <w:t>я</w:t>
      </w:r>
      <w:r>
        <w:t xml:space="preserve"> </w:t>
      </w:r>
      <w:r>
        <w:fldChar w:fldCharType="begin"/>
      </w:r>
      <w:r>
        <w:instrText xml:space="preserve"> SEQ "Таблица" \*Arabic </w:instrText>
      </w:r>
      <w:r>
        <w:fldChar w:fldCharType="separate"/>
      </w:r>
      <w:r>
        <w:t>1</w:t>
      </w:r>
      <w:r>
        <w:fldChar w:fldCharType="end"/>
      </w:r>
      <w:r>
        <w:t xml:space="preserve">. </w:t>
      </w:r>
      <w:proofErr w:type="spellStart"/>
      <w:r>
        <w:t>Варіанти</w:t>
      </w:r>
      <w:proofErr w:type="spellEnd"/>
      <w:r>
        <w:t xml:space="preserve"> </w:t>
      </w:r>
      <w:proofErr w:type="spellStart"/>
      <w:r>
        <w:t>завдань</w:t>
      </w:r>
      <w:proofErr w:type="spellEnd"/>
      <w:r>
        <w:t xml:space="preserve"> для </w:t>
      </w:r>
      <w:proofErr w:type="spellStart"/>
      <w:r>
        <w:t>груп</w:t>
      </w:r>
      <w:proofErr w:type="spellEnd"/>
      <w:r>
        <w:t xml:space="preserve"> ДА-Х</w:t>
      </w:r>
      <w:r>
        <w:rPr>
          <w:lang w:val="uk-UA"/>
        </w:rPr>
        <w:t>1</w:t>
      </w: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1532"/>
        <w:gridCol w:w="2315"/>
        <w:gridCol w:w="2325"/>
      </w:tblGrid>
      <w:tr w:rsidR="00AA759B"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A759B" w:rsidRDefault="00AA759B">
            <w:pPr>
              <w:rPr>
                <w:szCs w:val="24"/>
              </w:rPr>
            </w:pPr>
            <w:r>
              <w:rPr>
                <w:szCs w:val="24"/>
              </w:rPr>
              <w:t>Номер варианта задания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A759B" w:rsidRPr="002F2CEA" w:rsidRDefault="00AA759B">
            <w:pPr>
              <w:rPr>
                <w:szCs w:val="24"/>
              </w:rPr>
            </w:pPr>
            <w:r w:rsidRPr="002F2CEA">
              <w:rPr>
                <w:szCs w:val="24"/>
              </w:rPr>
              <w:t>Последовательность</w:t>
            </w:r>
            <w:r w:rsidRPr="002F2CEA">
              <w:rPr>
                <w:szCs w:val="24"/>
              </w:rPr>
              <w:br/>
              <w:t>входных сигналов</w:t>
            </w:r>
            <w:r w:rsidRPr="002F2CEA">
              <w:rPr>
                <w:szCs w:val="24"/>
              </w:rPr>
              <w:br/>
              <w:t>X</w:t>
            </w:r>
            <w:r w:rsidRPr="002F2CEA">
              <w:rPr>
                <w:szCs w:val="24"/>
                <w:lang w:val="en-US"/>
              </w:rPr>
              <w:t>1</w:t>
            </w:r>
            <w:r w:rsidRPr="002F2CEA">
              <w:rPr>
                <w:szCs w:val="24"/>
              </w:rPr>
              <w:t>X</w:t>
            </w:r>
            <w:r w:rsidRPr="002F2CEA">
              <w:rPr>
                <w:szCs w:val="24"/>
                <w:lang w:val="en-US"/>
              </w:rPr>
              <w:t>0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A759B" w:rsidRPr="002F2CEA" w:rsidRDefault="00AA759B">
            <w:pPr>
              <w:rPr>
                <w:rFonts w:eastAsia="Times New Roman"/>
                <w:szCs w:val="24"/>
                <w:lang w:val="uk-UA"/>
              </w:rPr>
            </w:pPr>
            <w:r w:rsidRPr="002F2CEA">
              <w:rPr>
                <w:szCs w:val="24"/>
              </w:rPr>
              <w:t>Последовательность</w:t>
            </w:r>
            <w:r w:rsidRPr="002F2CEA">
              <w:rPr>
                <w:szCs w:val="24"/>
              </w:rPr>
              <w:br/>
              <w:t>выходных сигналов</w:t>
            </w:r>
            <w:r w:rsidRPr="002F2CEA">
              <w:rPr>
                <w:szCs w:val="24"/>
              </w:rPr>
              <w:br/>
              <w:t>Y</w:t>
            </w:r>
          </w:p>
        </w:tc>
      </w:tr>
      <w:tr w:rsidR="002F2CEA" w:rsidTr="00AA759B"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F2CEA" w:rsidRPr="002F2CEA" w:rsidRDefault="002F2CEA" w:rsidP="002F2CEA">
            <w:pPr>
              <w:rPr>
                <w:szCs w:val="24"/>
                <w:lang w:val="uk-UA"/>
              </w:rPr>
            </w:pPr>
            <w:r>
              <w:rPr>
                <w:rFonts w:eastAsia="Times New Roman"/>
                <w:szCs w:val="24"/>
                <w:lang w:val="uk-UA"/>
              </w:rPr>
              <w:t xml:space="preserve">        </w:t>
            </w:r>
            <w:r w:rsidR="00BB23D2">
              <w:rPr>
                <w:szCs w:val="24"/>
                <w:lang w:val="uk-UA"/>
              </w:rPr>
              <w:t>12</w:t>
            </w:r>
          </w:p>
        </w:tc>
        <w:tc>
          <w:tcPr>
            <w:tcW w:w="23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F2CEA" w:rsidRPr="002F2CEA" w:rsidRDefault="00BB23D2" w:rsidP="00AA759B">
            <w:pPr>
              <w:rPr>
                <w:szCs w:val="24"/>
                <w:lang w:val="uk-UA"/>
              </w:rPr>
            </w:pPr>
            <w:r>
              <w:rPr>
                <w:szCs w:val="24"/>
                <w:lang w:val="uk-UA"/>
              </w:rPr>
              <w:t>12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F2CEA" w:rsidRPr="002F2CEA" w:rsidRDefault="00BB23D2" w:rsidP="00AA759B">
            <w:pPr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</w:tr>
    </w:tbl>
    <w:p w:rsidR="00AA759B" w:rsidRDefault="00AA759B">
      <w:pPr>
        <w:jc w:val="both"/>
        <w:rPr>
          <w:szCs w:val="24"/>
          <w:lang w:val="uk-UA"/>
        </w:rPr>
      </w:pPr>
    </w:p>
    <w:p w:rsidR="00AA759B" w:rsidRPr="002F2CEA" w:rsidRDefault="00AA759B" w:rsidP="00D03246">
      <w:pPr>
        <w:pStyle w:val="a6"/>
        <w:rPr>
          <w:lang w:val="uk-UA"/>
        </w:rPr>
      </w:pPr>
      <w:r w:rsidRPr="002F2CEA">
        <w:rPr>
          <w:lang w:val="uk-UA"/>
        </w:rPr>
        <w:t>Таблиця 2. Варіанти вхідних сигналів X1X0</w:t>
      </w:r>
    </w:p>
    <w:tbl>
      <w:tblPr>
        <w:tblW w:w="9644" w:type="dxa"/>
        <w:tblInd w:w="-68" w:type="dxa"/>
        <w:tblLayout w:type="fixed"/>
        <w:tblLook w:val="0000" w:firstRow="0" w:lastRow="0" w:firstColumn="0" w:lastColumn="0" w:noHBand="0" w:noVBand="0"/>
      </w:tblPr>
      <w:tblGrid>
        <w:gridCol w:w="711"/>
        <w:gridCol w:w="478"/>
        <w:gridCol w:w="563"/>
        <w:gridCol w:w="563"/>
        <w:gridCol w:w="563"/>
        <w:gridCol w:w="563"/>
        <w:gridCol w:w="563"/>
        <w:gridCol w:w="563"/>
        <w:gridCol w:w="563"/>
        <w:gridCol w:w="563"/>
        <w:gridCol w:w="563"/>
        <w:gridCol w:w="563"/>
        <w:gridCol w:w="563"/>
        <w:gridCol w:w="563"/>
        <w:gridCol w:w="563"/>
        <w:gridCol w:w="563"/>
        <w:gridCol w:w="573"/>
      </w:tblGrid>
      <w:tr w:rsidR="00AA759B" w:rsidRPr="002F2CEA" w:rsidTr="002F2CEA">
        <w:trPr>
          <w:cantSplit/>
          <w:trHeight w:val="1406"/>
        </w:trPr>
        <w:tc>
          <w:tcPr>
            <w:tcW w:w="71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extDirection w:val="btLr"/>
          </w:tcPr>
          <w:p w:rsidR="00AA759B" w:rsidRPr="002F2CEA" w:rsidRDefault="00AA759B">
            <w:pPr>
              <w:ind w:left="113" w:right="113"/>
              <w:rPr>
                <w:szCs w:val="24"/>
                <w:lang w:val="uk-UA"/>
              </w:rPr>
            </w:pPr>
            <w:r w:rsidRPr="002F2CEA">
              <w:rPr>
                <w:szCs w:val="24"/>
                <w:lang w:val="uk-UA"/>
              </w:rPr>
              <w:t>Номер варіанту</w:t>
            </w:r>
          </w:p>
        </w:tc>
        <w:tc>
          <w:tcPr>
            <w:tcW w:w="8933" w:type="dxa"/>
            <w:gridSpan w:val="1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A759B" w:rsidRPr="002F2CEA" w:rsidRDefault="00AA759B">
            <w:pPr>
              <w:snapToGrid w:val="0"/>
              <w:jc w:val="center"/>
              <w:rPr>
                <w:szCs w:val="24"/>
                <w:lang w:val="uk-UA"/>
              </w:rPr>
            </w:pPr>
          </w:p>
          <w:p w:rsidR="00AA759B" w:rsidRPr="002F2CEA" w:rsidRDefault="00AA759B">
            <w:pPr>
              <w:jc w:val="center"/>
              <w:rPr>
                <w:szCs w:val="24"/>
                <w:lang w:val="uk-UA"/>
              </w:rPr>
            </w:pPr>
          </w:p>
          <w:p w:rsidR="00AA759B" w:rsidRPr="002F2CEA" w:rsidRDefault="00AA759B">
            <w:pPr>
              <w:jc w:val="center"/>
              <w:rPr>
                <w:szCs w:val="24"/>
                <w:lang w:val="uk-UA"/>
              </w:rPr>
            </w:pPr>
            <w:r w:rsidRPr="002F2CEA">
              <w:rPr>
                <w:szCs w:val="24"/>
                <w:lang w:val="uk-UA"/>
              </w:rPr>
              <w:t>Номер такту</w:t>
            </w:r>
          </w:p>
        </w:tc>
      </w:tr>
      <w:tr w:rsidR="00AA759B" w:rsidRPr="002F2CEA" w:rsidTr="002F2CEA">
        <w:trPr>
          <w:trHeight w:val="173"/>
        </w:trPr>
        <w:tc>
          <w:tcPr>
            <w:tcW w:w="71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A759B" w:rsidRPr="002F2CEA" w:rsidRDefault="00AA759B">
            <w:pPr>
              <w:snapToGrid w:val="0"/>
              <w:rPr>
                <w:szCs w:val="24"/>
                <w:lang w:val="uk-UA"/>
              </w:rPr>
            </w:pPr>
          </w:p>
        </w:tc>
        <w:tc>
          <w:tcPr>
            <w:tcW w:w="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A759B" w:rsidRPr="002F2CEA" w:rsidRDefault="00AA759B">
            <w:pPr>
              <w:rPr>
                <w:szCs w:val="24"/>
                <w:lang w:val="uk-UA"/>
              </w:rPr>
            </w:pPr>
            <w:r w:rsidRPr="002F2CEA">
              <w:rPr>
                <w:szCs w:val="24"/>
                <w:lang w:val="uk-UA"/>
              </w:rPr>
              <w:t>0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A759B" w:rsidRPr="002F2CEA" w:rsidRDefault="00AA759B">
            <w:pPr>
              <w:rPr>
                <w:szCs w:val="24"/>
                <w:lang w:val="uk-UA"/>
              </w:rPr>
            </w:pPr>
            <w:r w:rsidRPr="002F2CEA">
              <w:rPr>
                <w:szCs w:val="24"/>
                <w:lang w:val="uk-UA"/>
              </w:rPr>
              <w:t>1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A759B" w:rsidRPr="002F2CEA" w:rsidRDefault="00AA759B">
            <w:pPr>
              <w:rPr>
                <w:szCs w:val="24"/>
                <w:lang w:val="uk-UA"/>
              </w:rPr>
            </w:pPr>
            <w:r w:rsidRPr="002F2CEA">
              <w:rPr>
                <w:szCs w:val="24"/>
                <w:lang w:val="uk-UA"/>
              </w:rPr>
              <w:t>2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A759B" w:rsidRPr="002F2CEA" w:rsidRDefault="00AA759B">
            <w:pPr>
              <w:rPr>
                <w:szCs w:val="24"/>
                <w:lang w:val="uk-UA"/>
              </w:rPr>
            </w:pPr>
            <w:r w:rsidRPr="002F2CEA">
              <w:rPr>
                <w:szCs w:val="24"/>
                <w:lang w:val="uk-UA"/>
              </w:rPr>
              <w:t>3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A759B" w:rsidRPr="002F2CEA" w:rsidRDefault="00AA759B">
            <w:pPr>
              <w:rPr>
                <w:szCs w:val="24"/>
                <w:lang w:val="uk-UA"/>
              </w:rPr>
            </w:pPr>
            <w:r w:rsidRPr="002F2CEA">
              <w:rPr>
                <w:szCs w:val="24"/>
                <w:lang w:val="uk-UA"/>
              </w:rPr>
              <w:t>4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A759B" w:rsidRPr="002F2CEA" w:rsidRDefault="00AA759B">
            <w:pPr>
              <w:rPr>
                <w:szCs w:val="24"/>
                <w:lang w:val="uk-UA"/>
              </w:rPr>
            </w:pPr>
            <w:r w:rsidRPr="002F2CEA">
              <w:rPr>
                <w:szCs w:val="24"/>
                <w:lang w:val="uk-UA"/>
              </w:rPr>
              <w:t>5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A759B" w:rsidRPr="002F2CEA" w:rsidRDefault="00AA759B">
            <w:pPr>
              <w:rPr>
                <w:szCs w:val="24"/>
                <w:lang w:val="uk-UA"/>
              </w:rPr>
            </w:pPr>
            <w:r w:rsidRPr="002F2CEA">
              <w:rPr>
                <w:szCs w:val="24"/>
                <w:lang w:val="uk-UA"/>
              </w:rPr>
              <w:t>6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A759B" w:rsidRPr="002F2CEA" w:rsidRDefault="00AA759B">
            <w:pPr>
              <w:rPr>
                <w:szCs w:val="24"/>
                <w:lang w:val="uk-UA"/>
              </w:rPr>
            </w:pPr>
            <w:r w:rsidRPr="002F2CEA">
              <w:rPr>
                <w:szCs w:val="24"/>
                <w:lang w:val="uk-UA"/>
              </w:rPr>
              <w:t>7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A759B" w:rsidRPr="002F2CEA" w:rsidRDefault="00AA759B">
            <w:pPr>
              <w:rPr>
                <w:szCs w:val="24"/>
                <w:lang w:val="uk-UA"/>
              </w:rPr>
            </w:pPr>
            <w:r w:rsidRPr="002F2CEA">
              <w:rPr>
                <w:szCs w:val="24"/>
                <w:lang w:val="uk-UA"/>
              </w:rPr>
              <w:t>8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A759B" w:rsidRPr="002F2CEA" w:rsidRDefault="00AA759B">
            <w:pPr>
              <w:rPr>
                <w:szCs w:val="24"/>
                <w:lang w:val="uk-UA"/>
              </w:rPr>
            </w:pPr>
            <w:r w:rsidRPr="002F2CEA">
              <w:rPr>
                <w:szCs w:val="24"/>
                <w:lang w:val="uk-UA"/>
              </w:rPr>
              <w:t>9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A759B" w:rsidRPr="002F2CEA" w:rsidRDefault="00AA759B">
            <w:pPr>
              <w:rPr>
                <w:szCs w:val="24"/>
                <w:lang w:val="uk-UA"/>
              </w:rPr>
            </w:pPr>
            <w:r w:rsidRPr="002F2CEA">
              <w:rPr>
                <w:szCs w:val="24"/>
                <w:lang w:val="uk-UA"/>
              </w:rPr>
              <w:t>10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A759B" w:rsidRPr="002F2CEA" w:rsidRDefault="00AA759B">
            <w:pPr>
              <w:rPr>
                <w:szCs w:val="24"/>
                <w:lang w:val="uk-UA"/>
              </w:rPr>
            </w:pPr>
            <w:r w:rsidRPr="002F2CEA">
              <w:rPr>
                <w:szCs w:val="24"/>
                <w:lang w:val="uk-UA"/>
              </w:rPr>
              <w:t>11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A759B" w:rsidRPr="002F2CEA" w:rsidRDefault="00AA759B">
            <w:pPr>
              <w:rPr>
                <w:szCs w:val="24"/>
                <w:lang w:val="uk-UA"/>
              </w:rPr>
            </w:pPr>
            <w:r w:rsidRPr="002F2CEA">
              <w:rPr>
                <w:szCs w:val="24"/>
                <w:lang w:val="uk-UA"/>
              </w:rPr>
              <w:t>12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A759B" w:rsidRPr="002F2CEA" w:rsidRDefault="00AA759B">
            <w:pPr>
              <w:rPr>
                <w:szCs w:val="24"/>
                <w:lang w:val="uk-UA"/>
              </w:rPr>
            </w:pPr>
            <w:r w:rsidRPr="002F2CEA">
              <w:rPr>
                <w:szCs w:val="24"/>
                <w:lang w:val="uk-UA"/>
              </w:rPr>
              <w:t>13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A759B" w:rsidRPr="002F2CEA" w:rsidRDefault="00AA759B">
            <w:pPr>
              <w:rPr>
                <w:szCs w:val="24"/>
                <w:lang w:val="uk-UA"/>
              </w:rPr>
            </w:pPr>
            <w:r w:rsidRPr="002F2CEA">
              <w:rPr>
                <w:szCs w:val="24"/>
                <w:lang w:val="uk-UA"/>
              </w:rPr>
              <w:t>14</w:t>
            </w: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A759B" w:rsidRPr="002F2CEA" w:rsidRDefault="00AA759B">
            <w:pPr>
              <w:rPr>
                <w:szCs w:val="24"/>
                <w:lang w:val="uk-UA"/>
              </w:rPr>
            </w:pPr>
            <w:r w:rsidRPr="002F2CEA">
              <w:rPr>
                <w:szCs w:val="24"/>
                <w:lang w:val="uk-UA"/>
              </w:rPr>
              <w:t>15</w:t>
            </w:r>
          </w:p>
        </w:tc>
      </w:tr>
      <w:tr w:rsidR="00BB23D2" w:rsidRPr="002F2CEA" w:rsidTr="002F2CEA"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B23D2" w:rsidRPr="002F2CEA" w:rsidRDefault="00BB23D2" w:rsidP="00BB23D2">
            <w:pPr>
              <w:rPr>
                <w:lang w:val="uk-UA"/>
              </w:rPr>
            </w:pPr>
            <w:r>
              <w:rPr>
                <w:lang w:val="uk-UA"/>
              </w:rPr>
              <w:t>12</w:t>
            </w:r>
          </w:p>
        </w:tc>
        <w:tc>
          <w:tcPr>
            <w:tcW w:w="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B23D2" w:rsidRPr="00BB23D2" w:rsidRDefault="00BB23D2" w:rsidP="00BB23D2">
            <w:pPr>
              <w:rPr>
                <w:rFonts w:eastAsia="Times New Roman"/>
                <w:lang w:eastAsia="ru-RU"/>
              </w:rPr>
            </w:pPr>
            <w:r w:rsidRPr="00BB23D2">
              <w:t>00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B23D2" w:rsidRPr="00BB23D2" w:rsidRDefault="00BB23D2" w:rsidP="00BB23D2">
            <w:r w:rsidRPr="00BB23D2">
              <w:t>10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B23D2" w:rsidRPr="00BB23D2" w:rsidRDefault="00BB23D2" w:rsidP="00BB23D2">
            <w:r w:rsidRPr="00BB23D2">
              <w:t>11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B23D2" w:rsidRPr="00BB23D2" w:rsidRDefault="00BB23D2" w:rsidP="00BB23D2">
            <w:r w:rsidRPr="00BB23D2">
              <w:t>10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B23D2" w:rsidRPr="00BB23D2" w:rsidRDefault="00BB23D2" w:rsidP="00BB23D2">
            <w:r w:rsidRPr="00BB23D2">
              <w:t>11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B23D2" w:rsidRPr="00BB23D2" w:rsidRDefault="00BB23D2" w:rsidP="00BB23D2">
            <w:r w:rsidRPr="00BB23D2">
              <w:t>10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B23D2" w:rsidRPr="00BB23D2" w:rsidRDefault="00BB23D2" w:rsidP="00BB23D2">
            <w:r w:rsidRPr="00BB23D2">
              <w:t>11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B23D2" w:rsidRPr="00BB23D2" w:rsidRDefault="00BB23D2" w:rsidP="00BB23D2">
            <w:r w:rsidRPr="00BB23D2">
              <w:t>10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B23D2" w:rsidRPr="00BB23D2" w:rsidRDefault="00BB23D2" w:rsidP="00BB23D2">
            <w:r w:rsidRPr="00BB23D2">
              <w:t>00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B23D2" w:rsidRPr="00BB23D2" w:rsidRDefault="00BB23D2" w:rsidP="00BB23D2">
            <w:r w:rsidRPr="00BB23D2">
              <w:t>10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B23D2" w:rsidRPr="00BB23D2" w:rsidRDefault="00BB23D2" w:rsidP="00BB23D2">
            <w:r w:rsidRPr="00BB23D2">
              <w:t>00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B23D2" w:rsidRPr="00BB23D2" w:rsidRDefault="00BB23D2" w:rsidP="00BB23D2">
            <w:r w:rsidRPr="00BB23D2">
              <w:t>10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B23D2" w:rsidRPr="00BB23D2" w:rsidRDefault="00BB23D2" w:rsidP="00BB23D2">
            <w:r w:rsidRPr="00BB23D2">
              <w:t>00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B23D2" w:rsidRPr="00BB23D2" w:rsidRDefault="00BB23D2" w:rsidP="00BB23D2">
            <w:r w:rsidRPr="00BB23D2">
              <w:t>10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B23D2" w:rsidRPr="00BB23D2" w:rsidRDefault="00BB23D2" w:rsidP="00BB23D2">
            <w:r w:rsidRPr="00BB23D2">
              <w:t>00</w:t>
            </w: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B23D2" w:rsidRPr="00BB23D2" w:rsidRDefault="00BB23D2" w:rsidP="00BB23D2">
            <w:r w:rsidRPr="00BB23D2">
              <w:t>01</w:t>
            </w:r>
          </w:p>
        </w:tc>
      </w:tr>
    </w:tbl>
    <w:p w:rsidR="00AA759B" w:rsidRPr="002F2CEA" w:rsidRDefault="00AA759B">
      <w:pPr>
        <w:rPr>
          <w:szCs w:val="24"/>
          <w:lang w:val="uk-UA"/>
        </w:rPr>
      </w:pPr>
    </w:p>
    <w:p w:rsidR="00AA759B" w:rsidRPr="002F2CEA" w:rsidRDefault="00AA759B" w:rsidP="00D03246">
      <w:pPr>
        <w:pStyle w:val="a6"/>
        <w:rPr>
          <w:lang w:val="uk-UA"/>
        </w:rPr>
      </w:pPr>
      <w:r w:rsidRPr="002F2CEA">
        <w:rPr>
          <w:lang w:val="uk-UA"/>
        </w:rPr>
        <w:t>Таблиця 3. Варіанти виходу Y</w:t>
      </w:r>
    </w:p>
    <w:tbl>
      <w:tblPr>
        <w:tblW w:w="9581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648"/>
        <w:gridCol w:w="478"/>
        <w:gridCol w:w="563"/>
        <w:gridCol w:w="563"/>
        <w:gridCol w:w="563"/>
        <w:gridCol w:w="563"/>
        <w:gridCol w:w="563"/>
        <w:gridCol w:w="563"/>
        <w:gridCol w:w="563"/>
        <w:gridCol w:w="563"/>
        <w:gridCol w:w="563"/>
        <w:gridCol w:w="563"/>
        <w:gridCol w:w="563"/>
        <w:gridCol w:w="563"/>
        <w:gridCol w:w="563"/>
        <w:gridCol w:w="563"/>
        <w:gridCol w:w="573"/>
      </w:tblGrid>
      <w:tr w:rsidR="00AA759B" w:rsidTr="002F2CEA">
        <w:trPr>
          <w:cantSplit/>
          <w:trHeight w:val="1406"/>
        </w:trPr>
        <w:tc>
          <w:tcPr>
            <w:tcW w:w="64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extDirection w:val="btLr"/>
          </w:tcPr>
          <w:p w:rsidR="00AA759B" w:rsidRDefault="00AA759B">
            <w:pPr>
              <w:ind w:left="113" w:right="113"/>
              <w:rPr>
                <w:szCs w:val="24"/>
              </w:rPr>
            </w:pPr>
            <w:r>
              <w:rPr>
                <w:szCs w:val="24"/>
              </w:rPr>
              <w:t xml:space="preserve">Номер </w:t>
            </w:r>
            <w:proofErr w:type="spellStart"/>
            <w:r>
              <w:rPr>
                <w:szCs w:val="24"/>
              </w:rPr>
              <w:t>варіанту</w:t>
            </w:r>
            <w:proofErr w:type="spellEnd"/>
          </w:p>
        </w:tc>
        <w:tc>
          <w:tcPr>
            <w:tcW w:w="8933" w:type="dxa"/>
            <w:gridSpan w:val="1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A759B" w:rsidRDefault="00AA759B">
            <w:pPr>
              <w:snapToGrid w:val="0"/>
              <w:jc w:val="center"/>
              <w:rPr>
                <w:szCs w:val="24"/>
              </w:rPr>
            </w:pPr>
          </w:p>
          <w:p w:rsidR="00AA759B" w:rsidRDefault="00AA759B">
            <w:pPr>
              <w:jc w:val="center"/>
              <w:rPr>
                <w:szCs w:val="24"/>
              </w:rPr>
            </w:pPr>
          </w:p>
          <w:p w:rsidR="00AA759B" w:rsidRDefault="00AA759B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</w:rPr>
              <w:t>Номер такту</w:t>
            </w:r>
          </w:p>
        </w:tc>
      </w:tr>
      <w:tr w:rsidR="00AA759B" w:rsidTr="002F2CEA">
        <w:trPr>
          <w:trHeight w:val="173"/>
        </w:trPr>
        <w:tc>
          <w:tcPr>
            <w:tcW w:w="64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A759B" w:rsidRDefault="00AA759B">
            <w:pPr>
              <w:snapToGrid w:val="0"/>
              <w:rPr>
                <w:szCs w:val="24"/>
                <w:lang w:val="en-US"/>
              </w:rPr>
            </w:pPr>
          </w:p>
        </w:tc>
        <w:tc>
          <w:tcPr>
            <w:tcW w:w="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A759B" w:rsidRDefault="00AA759B">
            <w:pPr>
              <w:rPr>
                <w:szCs w:val="24"/>
              </w:rPr>
            </w:pPr>
            <w:r>
              <w:rPr>
                <w:szCs w:val="24"/>
              </w:rPr>
              <w:t>0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A759B" w:rsidRDefault="00AA759B">
            <w:pPr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A759B" w:rsidRDefault="00AA759B">
            <w:pPr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A759B" w:rsidRDefault="00AA759B">
            <w:pPr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A759B" w:rsidRDefault="00AA759B">
            <w:pPr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A759B" w:rsidRDefault="00AA759B">
            <w:pPr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A759B" w:rsidRDefault="00AA759B">
            <w:pPr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A759B" w:rsidRDefault="00AA759B">
            <w:pPr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A759B" w:rsidRDefault="00AA759B">
            <w:pPr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A759B" w:rsidRDefault="00AA759B">
            <w:pPr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A759B" w:rsidRDefault="00AA759B">
            <w:pPr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A759B" w:rsidRDefault="00AA759B">
            <w:pPr>
              <w:rPr>
                <w:szCs w:val="24"/>
              </w:rPr>
            </w:pPr>
            <w:r>
              <w:rPr>
                <w:szCs w:val="24"/>
              </w:rPr>
              <w:t>11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A759B" w:rsidRDefault="00AA759B">
            <w:pPr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A759B" w:rsidRDefault="00AA759B">
            <w:pPr>
              <w:rPr>
                <w:szCs w:val="24"/>
              </w:rPr>
            </w:pPr>
            <w:r>
              <w:rPr>
                <w:szCs w:val="24"/>
              </w:rPr>
              <w:t>13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A759B" w:rsidRDefault="00AA759B">
            <w:pPr>
              <w:rPr>
                <w:szCs w:val="24"/>
              </w:rPr>
            </w:pPr>
            <w:r>
              <w:rPr>
                <w:szCs w:val="24"/>
              </w:rPr>
              <w:t>14</w:t>
            </w: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A759B" w:rsidRDefault="00AA759B">
            <w:pPr>
              <w:rPr>
                <w:szCs w:val="24"/>
                <w:lang w:val="uk-UA"/>
              </w:rPr>
            </w:pPr>
            <w:r>
              <w:rPr>
                <w:szCs w:val="24"/>
              </w:rPr>
              <w:t>15</w:t>
            </w:r>
          </w:p>
        </w:tc>
      </w:tr>
      <w:tr w:rsidR="00BB23D2" w:rsidRPr="002F2CEA" w:rsidTr="002F2CEA"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B23D2" w:rsidRPr="00BB23D2" w:rsidRDefault="00BB23D2" w:rsidP="00BB23D2"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B23D2" w:rsidRPr="00BB23D2" w:rsidRDefault="00BB23D2" w:rsidP="00BB23D2">
            <w:pPr>
              <w:rPr>
                <w:rFonts w:eastAsia="Times New Roman"/>
                <w:lang w:val="en-US" w:eastAsia="ru-RU"/>
              </w:rPr>
            </w:pPr>
            <w:r w:rsidRPr="00BB23D2">
              <w:rPr>
                <w:lang w:val="en-US"/>
              </w:rPr>
              <w:t>0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B23D2" w:rsidRPr="00BB23D2" w:rsidRDefault="00BB23D2" w:rsidP="00BB23D2">
            <w:pPr>
              <w:rPr>
                <w:lang w:val="en-US"/>
              </w:rPr>
            </w:pPr>
            <w:r w:rsidRPr="00BB23D2">
              <w:rPr>
                <w:lang w:val="en-US"/>
              </w:rPr>
              <w:t>0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B23D2" w:rsidRPr="00BB23D2" w:rsidRDefault="00BB23D2" w:rsidP="00BB23D2">
            <w:pPr>
              <w:rPr>
                <w:lang w:val="en-US"/>
              </w:rPr>
            </w:pPr>
            <w:r w:rsidRPr="00BB23D2">
              <w:rPr>
                <w:lang w:val="en-US"/>
              </w:rPr>
              <w:t>1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B23D2" w:rsidRPr="00BB23D2" w:rsidRDefault="00BB23D2" w:rsidP="00BB23D2">
            <w:pPr>
              <w:rPr>
                <w:lang w:val="en-US"/>
              </w:rPr>
            </w:pPr>
            <w:r w:rsidRPr="00BB23D2">
              <w:rPr>
                <w:lang w:val="en-US"/>
              </w:rPr>
              <w:t>1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B23D2" w:rsidRPr="00BB23D2" w:rsidRDefault="00BB23D2" w:rsidP="00BB23D2">
            <w:pPr>
              <w:rPr>
                <w:lang w:val="en-US"/>
              </w:rPr>
            </w:pPr>
            <w:r w:rsidRPr="00BB23D2">
              <w:rPr>
                <w:lang w:val="en-US"/>
              </w:rPr>
              <w:t>0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B23D2" w:rsidRPr="00BB23D2" w:rsidRDefault="00BB23D2" w:rsidP="00BB23D2">
            <w:pPr>
              <w:rPr>
                <w:lang w:val="en-US"/>
              </w:rPr>
            </w:pPr>
            <w:r w:rsidRPr="00BB23D2">
              <w:rPr>
                <w:lang w:val="en-US"/>
              </w:rPr>
              <w:t>0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B23D2" w:rsidRPr="00BB23D2" w:rsidRDefault="00BB23D2" w:rsidP="00BB23D2">
            <w:pPr>
              <w:rPr>
                <w:lang w:val="en-US"/>
              </w:rPr>
            </w:pPr>
            <w:r w:rsidRPr="00BB23D2">
              <w:rPr>
                <w:lang w:val="en-US"/>
              </w:rPr>
              <w:t>0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B23D2" w:rsidRPr="00BB23D2" w:rsidRDefault="00BB23D2" w:rsidP="00BB23D2">
            <w:pPr>
              <w:rPr>
                <w:lang w:val="en-US"/>
              </w:rPr>
            </w:pPr>
            <w:r w:rsidRPr="00BB23D2">
              <w:rPr>
                <w:lang w:val="en-US"/>
              </w:rPr>
              <w:t>0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B23D2" w:rsidRPr="00BB23D2" w:rsidRDefault="00BB23D2" w:rsidP="00BB23D2">
            <w:pPr>
              <w:rPr>
                <w:lang w:val="en-US"/>
              </w:rPr>
            </w:pPr>
            <w:r w:rsidRPr="00BB23D2">
              <w:rPr>
                <w:lang w:val="en-US"/>
              </w:rPr>
              <w:t>0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B23D2" w:rsidRPr="00BB23D2" w:rsidRDefault="00BB23D2" w:rsidP="00BB23D2">
            <w:pPr>
              <w:rPr>
                <w:lang w:val="en-US"/>
              </w:rPr>
            </w:pPr>
            <w:r w:rsidRPr="00BB23D2">
              <w:rPr>
                <w:lang w:val="en-US"/>
              </w:rPr>
              <w:t>0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B23D2" w:rsidRPr="00BB23D2" w:rsidRDefault="00BB23D2" w:rsidP="00BB23D2">
            <w:pPr>
              <w:rPr>
                <w:lang w:val="en-US"/>
              </w:rPr>
            </w:pPr>
            <w:r w:rsidRPr="00BB23D2">
              <w:rPr>
                <w:lang w:val="en-US"/>
              </w:rPr>
              <w:t>0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B23D2" w:rsidRPr="00BB23D2" w:rsidRDefault="00BB23D2" w:rsidP="00BB23D2">
            <w:pPr>
              <w:rPr>
                <w:lang w:val="en-US"/>
              </w:rPr>
            </w:pPr>
            <w:r w:rsidRPr="00BB23D2">
              <w:rPr>
                <w:lang w:val="en-US"/>
              </w:rPr>
              <w:t>0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B23D2" w:rsidRPr="00BB23D2" w:rsidRDefault="00BB23D2" w:rsidP="00BB23D2">
            <w:pPr>
              <w:rPr>
                <w:lang w:val="en-US"/>
              </w:rPr>
            </w:pPr>
            <w:r w:rsidRPr="00BB23D2">
              <w:rPr>
                <w:lang w:val="en-US"/>
              </w:rPr>
              <w:t>0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B23D2" w:rsidRPr="00BB23D2" w:rsidRDefault="00BB23D2" w:rsidP="00BB23D2">
            <w:pPr>
              <w:rPr>
                <w:lang w:val="en-US"/>
              </w:rPr>
            </w:pPr>
            <w:r w:rsidRPr="00BB23D2">
              <w:rPr>
                <w:lang w:val="en-US"/>
              </w:rPr>
              <w:t>1</w:t>
            </w:r>
          </w:p>
        </w:tc>
        <w:tc>
          <w:tcPr>
            <w:tcW w:w="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BB23D2" w:rsidRPr="00BB23D2" w:rsidRDefault="00BB23D2" w:rsidP="00BB23D2">
            <w:pPr>
              <w:rPr>
                <w:lang w:val="en-US"/>
              </w:rPr>
            </w:pPr>
            <w:r w:rsidRPr="00BB23D2">
              <w:rPr>
                <w:lang w:val="en-US"/>
              </w:rPr>
              <w:t>0</w:t>
            </w: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B23D2" w:rsidRPr="00BB23D2" w:rsidRDefault="00BB23D2" w:rsidP="00BB23D2">
            <w:pPr>
              <w:rPr>
                <w:lang w:val="en-US"/>
              </w:rPr>
            </w:pPr>
            <w:r w:rsidRPr="00BB23D2">
              <w:rPr>
                <w:lang w:val="en-US"/>
              </w:rPr>
              <w:t>0</w:t>
            </w:r>
          </w:p>
        </w:tc>
      </w:tr>
    </w:tbl>
    <w:p w:rsidR="00AA759B" w:rsidRDefault="00AA759B">
      <w:pPr>
        <w:rPr>
          <w:szCs w:val="24"/>
        </w:rPr>
      </w:pPr>
    </w:p>
    <w:p w:rsidR="00AA759B" w:rsidRDefault="00AA759B" w:rsidP="00D03246">
      <w:pPr>
        <w:pStyle w:val="1"/>
      </w:pPr>
      <w:proofErr w:type="spellStart"/>
      <w:r>
        <w:t>Первинна</w:t>
      </w:r>
      <w:proofErr w:type="spellEnd"/>
      <w:r>
        <w:t xml:space="preserve"> </w:t>
      </w:r>
      <w:proofErr w:type="spellStart"/>
      <w:r>
        <w:t>таблиця</w:t>
      </w:r>
      <w:proofErr w:type="spellEnd"/>
      <w:r>
        <w:t xml:space="preserve"> </w:t>
      </w:r>
      <w:proofErr w:type="spellStart"/>
      <w:proofErr w:type="gramStart"/>
      <w:r>
        <w:t>переходів</w:t>
      </w:r>
      <w:proofErr w:type="spellEnd"/>
      <w:r>
        <w:t xml:space="preserve"> :</w:t>
      </w:r>
      <w:proofErr w:type="gramEnd"/>
    </w:p>
    <w:p w:rsidR="00AA759B" w:rsidRDefault="00AA759B">
      <w:pPr>
        <w:jc w:val="both"/>
        <w:rPr>
          <w:szCs w:val="24"/>
        </w:rPr>
      </w:pPr>
    </w:p>
    <w:tbl>
      <w:tblPr>
        <w:tblW w:w="5000" w:type="pct"/>
        <w:tblLook w:val="0000" w:firstRow="0" w:lastRow="0" w:firstColumn="0" w:lastColumn="0" w:noHBand="0" w:noVBand="0"/>
      </w:tblPr>
      <w:tblGrid>
        <w:gridCol w:w="1906"/>
        <w:gridCol w:w="929"/>
        <w:gridCol w:w="1906"/>
        <w:gridCol w:w="1906"/>
        <w:gridCol w:w="1906"/>
        <w:gridCol w:w="1908"/>
      </w:tblGrid>
      <w:tr w:rsidR="002F440F" w:rsidRPr="009B7C62" w:rsidTr="009B7C62">
        <w:tc>
          <w:tcPr>
            <w:tcW w:w="911" w:type="pct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:rsidR="002F440F" w:rsidRPr="009B7C62" w:rsidRDefault="002F440F">
            <w:pPr>
              <w:jc w:val="center"/>
              <w:rPr>
                <w:b/>
                <w:szCs w:val="24"/>
                <w:lang w:val="uk-UA"/>
              </w:rPr>
            </w:pPr>
            <w:r w:rsidRPr="009B7C62">
              <w:rPr>
                <w:b/>
                <w:szCs w:val="24"/>
                <w:lang w:val="en-US"/>
              </w:rPr>
              <w:t xml:space="preserve">Q </w:t>
            </w:r>
          </w:p>
        </w:tc>
        <w:tc>
          <w:tcPr>
            <w:tcW w:w="444" w:type="pct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:rsidR="002F440F" w:rsidRPr="009B7C62" w:rsidRDefault="002F440F">
            <w:pPr>
              <w:jc w:val="center"/>
              <w:rPr>
                <w:b/>
                <w:szCs w:val="24"/>
                <w:lang w:val="en-US"/>
              </w:rPr>
            </w:pPr>
            <w:r w:rsidRPr="009B7C62">
              <w:rPr>
                <w:b/>
                <w:szCs w:val="24"/>
                <w:lang w:val="en-US"/>
              </w:rPr>
              <w:t>Y</w:t>
            </w:r>
          </w:p>
        </w:tc>
        <w:tc>
          <w:tcPr>
            <w:tcW w:w="3645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F440F" w:rsidRPr="009B7C62" w:rsidRDefault="002F440F">
            <w:pPr>
              <w:jc w:val="center"/>
              <w:rPr>
                <w:b/>
                <w:szCs w:val="24"/>
                <w:lang w:val="en-US"/>
              </w:rPr>
            </w:pPr>
            <w:r w:rsidRPr="009B7C62">
              <w:rPr>
                <w:b/>
                <w:szCs w:val="24"/>
                <w:lang w:val="en-US"/>
              </w:rPr>
              <w:t>X</w:t>
            </w:r>
            <w:r w:rsidRPr="009B7C62">
              <w:rPr>
                <w:b/>
                <w:szCs w:val="24"/>
                <w:lang w:val="uk-UA"/>
              </w:rPr>
              <w:t>2</w:t>
            </w:r>
            <w:r w:rsidRPr="009B7C62">
              <w:rPr>
                <w:b/>
                <w:szCs w:val="24"/>
                <w:lang w:val="en-US"/>
              </w:rPr>
              <w:t xml:space="preserve"> X</w:t>
            </w:r>
            <w:r w:rsidRPr="009B7C62">
              <w:rPr>
                <w:b/>
                <w:szCs w:val="24"/>
                <w:lang w:val="uk-UA"/>
              </w:rPr>
              <w:t>1</w:t>
            </w:r>
          </w:p>
        </w:tc>
      </w:tr>
      <w:tr w:rsidR="002F440F" w:rsidRPr="009B7C62" w:rsidTr="009B7C62">
        <w:tc>
          <w:tcPr>
            <w:tcW w:w="911" w:type="pct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F440F" w:rsidRPr="009B7C62" w:rsidRDefault="002F440F">
            <w:pPr>
              <w:snapToGrid w:val="0"/>
              <w:jc w:val="center"/>
              <w:rPr>
                <w:b/>
                <w:szCs w:val="24"/>
              </w:rPr>
            </w:pPr>
          </w:p>
        </w:tc>
        <w:tc>
          <w:tcPr>
            <w:tcW w:w="444" w:type="pct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F440F" w:rsidRPr="009B7C62" w:rsidRDefault="002F440F">
            <w:pPr>
              <w:jc w:val="center"/>
              <w:rPr>
                <w:szCs w:val="24"/>
                <w:lang w:val="en-US"/>
              </w:rPr>
            </w:pP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F440F" w:rsidRPr="008B0554" w:rsidRDefault="002F440F">
            <w:pPr>
              <w:jc w:val="center"/>
              <w:rPr>
                <w:b/>
                <w:i/>
                <w:szCs w:val="24"/>
                <w:lang w:val="en-US"/>
              </w:rPr>
            </w:pPr>
            <w:r w:rsidRPr="008B0554">
              <w:rPr>
                <w:b/>
                <w:i/>
                <w:szCs w:val="24"/>
                <w:lang w:val="en-US"/>
              </w:rPr>
              <w:t>00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F440F" w:rsidRPr="008B0554" w:rsidRDefault="002F440F">
            <w:pPr>
              <w:jc w:val="center"/>
              <w:rPr>
                <w:b/>
                <w:i/>
                <w:szCs w:val="24"/>
                <w:lang w:val="en-US"/>
              </w:rPr>
            </w:pPr>
            <w:r w:rsidRPr="008B0554">
              <w:rPr>
                <w:b/>
                <w:i/>
                <w:szCs w:val="24"/>
                <w:lang w:val="en-US"/>
              </w:rPr>
              <w:t>01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F440F" w:rsidRPr="008B0554" w:rsidRDefault="002F440F">
            <w:pPr>
              <w:jc w:val="center"/>
              <w:rPr>
                <w:b/>
                <w:i/>
                <w:szCs w:val="24"/>
                <w:lang w:val="en-US"/>
              </w:rPr>
            </w:pPr>
            <w:r w:rsidRPr="008B0554">
              <w:rPr>
                <w:b/>
                <w:i/>
                <w:szCs w:val="24"/>
                <w:lang w:val="en-US"/>
              </w:rPr>
              <w:t>10</w:t>
            </w:r>
          </w:p>
        </w:tc>
        <w:tc>
          <w:tcPr>
            <w:tcW w:w="9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2F440F" w:rsidRPr="008B0554" w:rsidRDefault="002F440F">
            <w:pPr>
              <w:jc w:val="center"/>
              <w:rPr>
                <w:b/>
                <w:i/>
                <w:szCs w:val="24"/>
              </w:rPr>
            </w:pPr>
            <w:r w:rsidRPr="008B0554">
              <w:rPr>
                <w:b/>
                <w:i/>
                <w:szCs w:val="24"/>
                <w:lang w:val="en-US"/>
              </w:rPr>
              <w:t>11</w:t>
            </w:r>
          </w:p>
        </w:tc>
      </w:tr>
      <w:tr w:rsidR="00CE7034" w:rsidRPr="009B7C62" w:rsidTr="009B7C62"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E7034" w:rsidRPr="009B7C62" w:rsidRDefault="00CE7034">
            <w:pPr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0</w:t>
            </w:r>
          </w:p>
        </w:tc>
        <w:tc>
          <w:tcPr>
            <w:tcW w:w="4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E7034" w:rsidRPr="008B0554" w:rsidRDefault="00CE7034">
            <w:pPr>
              <w:jc w:val="center"/>
              <w:rPr>
                <w:b/>
                <w:i/>
                <w:szCs w:val="24"/>
                <w:lang w:val="en-US"/>
              </w:rPr>
            </w:pPr>
            <w:r w:rsidRPr="008B0554">
              <w:rPr>
                <w:b/>
                <w:i/>
                <w:szCs w:val="24"/>
                <w:lang w:val="en-US"/>
              </w:rPr>
              <w:t>0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E7034" w:rsidRPr="009B7C62" w:rsidRDefault="00CE7034">
            <w:pPr>
              <w:jc w:val="center"/>
              <w:rPr>
                <w:szCs w:val="24"/>
                <w:lang w:val="en-US"/>
              </w:rPr>
            </w:pPr>
            <w:r w:rsidRPr="008B0554">
              <w:rPr>
                <w:color w:val="FF0000"/>
                <w:szCs w:val="24"/>
                <w:lang w:val="en-US"/>
              </w:rPr>
              <w:t>(0)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E7034" w:rsidRPr="009B7C62" w:rsidRDefault="00BB23D2">
            <w:pPr>
              <w:snapToGrid w:val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-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E7034" w:rsidRPr="009B7C62" w:rsidRDefault="00BB23D2">
            <w:pPr>
              <w:snapToGrid w:val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9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E7034" w:rsidRPr="009B7C62" w:rsidRDefault="00CE7034">
            <w:pPr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-</w:t>
            </w:r>
          </w:p>
        </w:tc>
      </w:tr>
      <w:tr w:rsidR="00CE7034" w:rsidRPr="009B7C62" w:rsidTr="009B7C62"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E7034" w:rsidRPr="009B7C62" w:rsidRDefault="00CE7034">
            <w:pPr>
              <w:jc w:val="center"/>
              <w:rPr>
                <w:szCs w:val="24"/>
              </w:rPr>
            </w:pPr>
            <w:r w:rsidRPr="009B7C62">
              <w:rPr>
                <w:szCs w:val="24"/>
                <w:lang w:val="en-US"/>
              </w:rPr>
              <w:t>1</w:t>
            </w:r>
          </w:p>
        </w:tc>
        <w:tc>
          <w:tcPr>
            <w:tcW w:w="4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E7034" w:rsidRPr="008B0554" w:rsidRDefault="00CE7034">
            <w:pPr>
              <w:snapToGrid w:val="0"/>
              <w:jc w:val="center"/>
              <w:rPr>
                <w:b/>
                <w:i/>
                <w:szCs w:val="24"/>
                <w:lang w:val="en-US"/>
              </w:rPr>
            </w:pPr>
            <w:r w:rsidRPr="008B0554">
              <w:rPr>
                <w:b/>
                <w:i/>
                <w:szCs w:val="24"/>
                <w:lang w:val="en-US"/>
              </w:rPr>
              <w:t>0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E7034" w:rsidRPr="009B7C62" w:rsidRDefault="00CE7034">
            <w:pPr>
              <w:snapToGrid w:val="0"/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-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E7034" w:rsidRPr="009B7C62" w:rsidRDefault="00BB23D2">
            <w:pPr>
              <w:snapToGrid w:val="0"/>
              <w:jc w:val="center"/>
              <w:rPr>
                <w:szCs w:val="24"/>
                <w:lang w:val="uk-UA"/>
              </w:rPr>
            </w:pPr>
            <w:r>
              <w:rPr>
                <w:szCs w:val="24"/>
                <w:lang w:val="en-US"/>
              </w:rPr>
              <w:t>-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E7034" w:rsidRPr="009B7C62" w:rsidRDefault="00BB23D2">
            <w:pPr>
              <w:jc w:val="center"/>
              <w:rPr>
                <w:szCs w:val="24"/>
                <w:lang w:val="en-US"/>
              </w:rPr>
            </w:pPr>
            <w:r w:rsidRPr="008B0554">
              <w:rPr>
                <w:color w:val="FF0000"/>
                <w:szCs w:val="24"/>
                <w:lang w:val="en-US"/>
              </w:rPr>
              <w:t>(1)</w:t>
            </w:r>
          </w:p>
        </w:tc>
        <w:tc>
          <w:tcPr>
            <w:tcW w:w="9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E7034" w:rsidRPr="009B7C62" w:rsidRDefault="00CE7034">
            <w:pPr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2</w:t>
            </w:r>
          </w:p>
        </w:tc>
      </w:tr>
      <w:tr w:rsidR="00BB23D2" w:rsidRPr="009B7C62" w:rsidTr="009B7C62"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jc w:val="center"/>
              <w:rPr>
                <w:szCs w:val="24"/>
              </w:rPr>
            </w:pPr>
            <w:r w:rsidRPr="009B7C62">
              <w:rPr>
                <w:szCs w:val="24"/>
                <w:lang w:val="en-US"/>
              </w:rPr>
              <w:t>2</w:t>
            </w:r>
          </w:p>
        </w:tc>
        <w:tc>
          <w:tcPr>
            <w:tcW w:w="4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B23D2" w:rsidRPr="008B0554" w:rsidRDefault="00BB23D2" w:rsidP="00BB23D2">
            <w:pPr>
              <w:snapToGrid w:val="0"/>
              <w:jc w:val="center"/>
              <w:rPr>
                <w:b/>
                <w:i/>
                <w:szCs w:val="24"/>
                <w:lang w:val="en-US"/>
              </w:rPr>
            </w:pPr>
            <w:r w:rsidRPr="008B0554">
              <w:rPr>
                <w:b/>
                <w:i/>
                <w:szCs w:val="24"/>
                <w:lang w:val="en-US"/>
              </w:rPr>
              <w:t>1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snapToGrid w:val="0"/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-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snapToGrid w:val="0"/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-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snapToGrid w:val="0"/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3</w:t>
            </w:r>
          </w:p>
        </w:tc>
        <w:tc>
          <w:tcPr>
            <w:tcW w:w="9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jc w:val="center"/>
              <w:rPr>
                <w:szCs w:val="24"/>
                <w:lang w:val="uk-UA"/>
              </w:rPr>
            </w:pPr>
            <w:r w:rsidRPr="008B0554">
              <w:rPr>
                <w:color w:val="FF0000"/>
                <w:szCs w:val="24"/>
                <w:lang w:val="en-US"/>
              </w:rPr>
              <w:t>(2)</w:t>
            </w:r>
          </w:p>
        </w:tc>
      </w:tr>
      <w:tr w:rsidR="00BB23D2" w:rsidRPr="009B7C62" w:rsidTr="009B7C62"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jc w:val="center"/>
              <w:rPr>
                <w:szCs w:val="24"/>
              </w:rPr>
            </w:pPr>
            <w:r w:rsidRPr="009B7C62">
              <w:rPr>
                <w:szCs w:val="24"/>
                <w:lang w:val="en-US"/>
              </w:rPr>
              <w:t>3</w:t>
            </w:r>
          </w:p>
        </w:tc>
        <w:tc>
          <w:tcPr>
            <w:tcW w:w="4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B23D2" w:rsidRPr="008B0554" w:rsidRDefault="00BB23D2" w:rsidP="00BB23D2">
            <w:pPr>
              <w:snapToGrid w:val="0"/>
              <w:jc w:val="center"/>
              <w:rPr>
                <w:b/>
                <w:i/>
                <w:szCs w:val="24"/>
                <w:lang w:val="en-US"/>
              </w:rPr>
            </w:pPr>
            <w:r w:rsidRPr="008B0554">
              <w:rPr>
                <w:b/>
                <w:i/>
                <w:szCs w:val="24"/>
                <w:lang w:val="en-US"/>
              </w:rPr>
              <w:t>1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snapToGrid w:val="0"/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-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snapToGrid w:val="0"/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-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snapToGrid w:val="0"/>
              <w:jc w:val="center"/>
              <w:rPr>
                <w:szCs w:val="24"/>
                <w:lang w:val="en-US"/>
              </w:rPr>
            </w:pPr>
            <w:r w:rsidRPr="008B0554">
              <w:rPr>
                <w:color w:val="FF0000"/>
                <w:szCs w:val="24"/>
                <w:lang w:val="en-US"/>
              </w:rPr>
              <w:t>(3)</w:t>
            </w:r>
          </w:p>
        </w:tc>
        <w:tc>
          <w:tcPr>
            <w:tcW w:w="9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4</w:t>
            </w:r>
          </w:p>
        </w:tc>
      </w:tr>
      <w:tr w:rsidR="00BB23D2" w:rsidRPr="009B7C62" w:rsidTr="009B7C62"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4</w:t>
            </w:r>
          </w:p>
        </w:tc>
        <w:tc>
          <w:tcPr>
            <w:tcW w:w="4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B23D2" w:rsidRPr="008B0554" w:rsidRDefault="00BB23D2" w:rsidP="00BB23D2">
            <w:pPr>
              <w:snapToGrid w:val="0"/>
              <w:jc w:val="center"/>
              <w:rPr>
                <w:b/>
                <w:i/>
                <w:szCs w:val="24"/>
                <w:lang w:val="en-US"/>
              </w:rPr>
            </w:pPr>
            <w:r w:rsidRPr="008B0554">
              <w:rPr>
                <w:b/>
                <w:i/>
                <w:szCs w:val="24"/>
                <w:lang w:val="en-US"/>
              </w:rPr>
              <w:t>0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snapToGrid w:val="0"/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-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snapToGrid w:val="0"/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-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snapToGrid w:val="0"/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5</w:t>
            </w:r>
          </w:p>
        </w:tc>
        <w:tc>
          <w:tcPr>
            <w:tcW w:w="9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jc w:val="center"/>
              <w:rPr>
                <w:szCs w:val="24"/>
                <w:lang w:val="uk-UA"/>
              </w:rPr>
            </w:pPr>
            <w:r w:rsidRPr="008B0554">
              <w:rPr>
                <w:color w:val="FF0000"/>
                <w:szCs w:val="24"/>
                <w:lang w:val="en-US"/>
              </w:rPr>
              <w:t>(4)</w:t>
            </w:r>
          </w:p>
        </w:tc>
      </w:tr>
      <w:tr w:rsidR="00BB23D2" w:rsidRPr="009B7C62" w:rsidTr="009B7C62"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5</w:t>
            </w:r>
          </w:p>
        </w:tc>
        <w:tc>
          <w:tcPr>
            <w:tcW w:w="4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B23D2" w:rsidRPr="008B0554" w:rsidRDefault="00BB23D2" w:rsidP="00BB23D2">
            <w:pPr>
              <w:snapToGrid w:val="0"/>
              <w:jc w:val="center"/>
              <w:rPr>
                <w:b/>
                <w:i/>
                <w:szCs w:val="24"/>
                <w:lang w:val="en-US"/>
              </w:rPr>
            </w:pPr>
            <w:r w:rsidRPr="008B0554">
              <w:rPr>
                <w:b/>
                <w:i/>
                <w:szCs w:val="24"/>
                <w:lang w:val="en-US"/>
              </w:rPr>
              <w:t>0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snapToGrid w:val="0"/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-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snapToGrid w:val="0"/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-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snapToGrid w:val="0"/>
              <w:jc w:val="center"/>
              <w:rPr>
                <w:szCs w:val="24"/>
                <w:lang w:val="en-US"/>
              </w:rPr>
            </w:pPr>
            <w:r w:rsidRPr="008B0554">
              <w:rPr>
                <w:color w:val="FF0000"/>
                <w:szCs w:val="24"/>
                <w:lang w:val="en-US"/>
              </w:rPr>
              <w:t>(5)</w:t>
            </w:r>
          </w:p>
        </w:tc>
        <w:tc>
          <w:tcPr>
            <w:tcW w:w="9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6</w:t>
            </w:r>
          </w:p>
        </w:tc>
      </w:tr>
      <w:tr w:rsidR="00BB23D2" w:rsidRPr="009B7C62" w:rsidTr="009B7C62"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6</w:t>
            </w:r>
          </w:p>
        </w:tc>
        <w:tc>
          <w:tcPr>
            <w:tcW w:w="4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B23D2" w:rsidRPr="008B0554" w:rsidRDefault="00BB23D2" w:rsidP="00BB23D2">
            <w:pPr>
              <w:snapToGrid w:val="0"/>
              <w:jc w:val="center"/>
              <w:rPr>
                <w:b/>
                <w:i/>
                <w:szCs w:val="24"/>
                <w:lang w:val="en-US"/>
              </w:rPr>
            </w:pPr>
            <w:r w:rsidRPr="008B0554">
              <w:rPr>
                <w:b/>
                <w:i/>
                <w:szCs w:val="24"/>
                <w:lang w:val="en-US"/>
              </w:rPr>
              <w:t>0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snapToGrid w:val="0"/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-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snapToGrid w:val="0"/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-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snapToGrid w:val="0"/>
              <w:jc w:val="center"/>
              <w:rPr>
                <w:szCs w:val="24"/>
              </w:rPr>
            </w:pPr>
            <w:r w:rsidRPr="009B7C62">
              <w:rPr>
                <w:szCs w:val="24"/>
                <w:lang w:val="en-US"/>
              </w:rPr>
              <w:t>7</w:t>
            </w:r>
          </w:p>
        </w:tc>
        <w:tc>
          <w:tcPr>
            <w:tcW w:w="9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jc w:val="center"/>
              <w:rPr>
                <w:szCs w:val="24"/>
                <w:lang w:val="en-US"/>
              </w:rPr>
            </w:pPr>
            <w:r w:rsidRPr="008B0554">
              <w:rPr>
                <w:color w:val="FF0000"/>
                <w:szCs w:val="24"/>
                <w:lang w:val="en-US"/>
              </w:rPr>
              <w:t>(6)</w:t>
            </w:r>
          </w:p>
        </w:tc>
      </w:tr>
      <w:tr w:rsidR="00BB23D2" w:rsidRPr="009B7C62" w:rsidTr="009B7C62"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7</w:t>
            </w:r>
          </w:p>
        </w:tc>
        <w:tc>
          <w:tcPr>
            <w:tcW w:w="4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B23D2" w:rsidRPr="008B0554" w:rsidRDefault="00BB23D2" w:rsidP="00BB23D2">
            <w:pPr>
              <w:snapToGrid w:val="0"/>
              <w:jc w:val="center"/>
              <w:rPr>
                <w:b/>
                <w:i/>
                <w:szCs w:val="24"/>
                <w:lang w:val="en-US"/>
              </w:rPr>
            </w:pPr>
            <w:r w:rsidRPr="008B0554">
              <w:rPr>
                <w:b/>
                <w:i/>
                <w:szCs w:val="24"/>
                <w:lang w:val="en-US"/>
              </w:rPr>
              <w:t>0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snapToGrid w:val="0"/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8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snapToGrid w:val="0"/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-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snapToGrid w:val="0"/>
              <w:jc w:val="center"/>
              <w:rPr>
                <w:szCs w:val="24"/>
              </w:rPr>
            </w:pPr>
            <w:r w:rsidRPr="008B0554">
              <w:rPr>
                <w:color w:val="FF0000"/>
                <w:szCs w:val="24"/>
                <w:lang w:val="en-US"/>
              </w:rPr>
              <w:t>(7)</w:t>
            </w:r>
          </w:p>
        </w:tc>
        <w:tc>
          <w:tcPr>
            <w:tcW w:w="9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-</w:t>
            </w:r>
          </w:p>
        </w:tc>
      </w:tr>
      <w:tr w:rsidR="00BB23D2" w:rsidRPr="009B7C62" w:rsidTr="009B7C62"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8</w:t>
            </w:r>
          </w:p>
        </w:tc>
        <w:tc>
          <w:tcPr>
            <w:tcW w:w="4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B23D2" w:rsidRPr="008B0554" w:rsidRDefault="00BB23D2" w:rsidP="00BB23D2">
            <w:pPr>
              <w:snapToGrid w:val="0"/>
              <w:jc w:val="center"/>
              <w:rPr>
                <w:b/>
                <w:i/>
                <w:szCs w:val="24"/>
                <w:lang w:val="en-US"/>
              </w:rPr>
            </w:pPr>
            <w:r w:rsidRPr="008B0554">
              <w:rPr>
                <w:b/>
                <w:i/>
                <w:szCs w:val="24"/>
                <w:lang w:val="en-US"/>
              </w:rPr>
              <w:t>0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snapToGrid w:val="0"/>
              <w:jc w:val="center"/>
              <w:rPr>
                <w:szCs w:val="24"/>
                <w:lang w:val="en-US"/>
              </w:rPr>
            </w:pPr>
            <w:r w:rsidRPr="008B0554">
              <w:rPr>
                <w:color w:val="FF0000"/>
                <w:szCs w:val="24"/>
                <w:lang w:val="en-US"/>
              </w:rPr>
              <w:t>(8)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snapToGrid w:val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-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snapToGrid w:val="0"/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9</w:t>
            </w:r>
          </w:p>
        </w:tc>
        <w:tc>
          <w:tcPr>
            <w:tcW w:w="9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-</w:t>
            </w:r>
          </w:p>
        </w:tc>
      </w:tr>
      <w:tr w:rsidR="00BB23D2" w:rsidRPr="009B7C62" w:rsidTr="009B7C62"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9</w:t>
            </w:r>
          </w:p>
        </w:tc>
        <w:tc>
          <w:tcPr>
            <w:tcW w:w="4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B23D2" w:rsidRPr="008B0554" w:rsidRDefault="00BB23D2" w:rsidP="00BB23D2">
            <w:pPr>
              <w:snapToGrid w:val="0"/>
              <w:jc w:val="center"/>
              <w:rPr>
                <w:b/>
                <w:i/>
                <w:szCs w:val="24"/>
                <w:lang w:val="en-US"/>
              </w:rPr>
            </w:pPr>
            <w:r w:rsidRPr="008B0554">
              <w:rPr>
                <w:b/>
                <w:i/>
                <w:szCs w:val="24"/>
                <w:lang w:val="en-US"/>
              </w:rPr>
              <w:t>0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snapToGrid w:val="0"/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10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snapToGrid w:val="0"/>
              <w:jc w:val="center"/>
              <w:rPr>
                <w:szCs w:val="24"/>
                <w:lang w:val="uk-UA"/>
              </w:rPr>
            </w:pPr>
            <w:r>
              <w:rPr>
                <w:szCs w:val="24"/>
                <w:lang w:val="en-US"/>
              </w:rPr>
              <w:t>-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snapToGrid w:val="0"/>
              <w:jc w:val="center"/>
              <w:rPr>
                <w:szCs w:val="24"/>
                <w:lang w:val="en-US"/>
              </w:rPr>
            </w:pPr>
            <w:r w:rsidRPr="008B0554">
              <w:rPr>
                <w:color w:val="FF0000"/>
                <w:szCs w:val="24"/>
                <w:lang w:val="en-US"/>
              </w:rPr>
              <w:t>(9)</w:t>
            </w:r>
          </w:p>
        </w:tc>
        <w:tc>
          <w:tcPr>
            <w:tcW w:w="9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-</w:t>
            </w:r>
          </w:p>
        </w:tc>
      </w:tr>
      <w:tr w:rsidR="00BB23D2" w:rsidRPr="009B7C62" w:rsidTr="009B7C62"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10</w:t>
            </w:r>
          </w:p>
        </w:tc>
        <w:tc>
          <w:tcPr>
            <w:tcW w:w="4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B23D2" w:rsidRPr="008B0554" w:rsidRDefault="00BB23D2" w:rsidP="00BB23D2">
            <w:pPr>
              <w:snapToGrid w:val="0"/>
              <w:jc w:val="center"/>
              <w:rPr>
                <w:b/>
                <w:i/>
                <w:szCs w:val="24"/>
                <w:lang w:val="en-US"/>
              </w:rPr>
            </w:pPr>
            <w:r w:rsidRPr="008B0554">
              <w:rPr>
                <w:b/>
                <w:i/>
                <w:szCs w:val="24"/>
                <w:lang w:val="en-US"/>
              </w:rPr>
              <w:t>0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snapToGrid w:val="0"/>
              <w:jc w:val="center"/>
              <w:rPr>
                <w:szCs w:val="24"/>
                <w:lang w:val="en-US"/>
              </w:rPr>
            </w:pPr>
            <w:r w:rsidRPr="008B0554">
              <w:rPr>
                <w:color w:val="FF0000"/>
                <w:szCs w:val="24"/>
                <w:lang w:val="en-US"/>
              </w:rPr>
              <w:t>(10)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snapToGrid w:val="0"/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-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snapToGrid w:val="0"/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11</w:t>
            </w:r>
          </w:p>
        </w:tc>
        <w:tc>
          <w:tcPr>
            <w:tcW w:w="9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-</w:t>
            </w:r>
          </w:p>
        </w:tc>
      </w:tr>
      <w:tr w:rsidR="00BB23D2" w:rsidRPr="009B7C62" w:rsidTr="009B7C62"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11</w:t>
            </w:r>
          </w:p>
        </w:tc>
        <w:tc>
          <w:tcPr>
            <w:tcW w:w="4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B23D2" w:rsidRPr="008B0554" w:rsidRDefault="00BB23D2" w:rsidP="00BB23D2">
            <w:pPr>
              <w:snapToGrid w:val="0"/>
              <w:jc w:val="center"/>
              <w:rPr>
                <w:b/>
                <w:i/>
                <w:szCs w:val="24"/>
                <w:lang w:val="en-US"/>
              </w:rPr>
            </w:pPr>
            <w:r w:rsidRPr="008B0554">
              <w:rPr>
                <w:b/>
                <w:i/>
                <w:szCs w:val="24"/>
                <w:lang w:val="en-US"/>
              </w:rPr>
              <w:t>0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snapToGrid w:val="0"/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12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snapToGrid w:val="0"/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-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snapToGrid w:val="0"/>
              <w:jc w:val="center"/>
              <w:rPr>
                <w:szCs w:val="24"/>
                <w:lang w:val="en-US"/>
              </w:rPr>
            </w:pPr>
            <w:r w:rsidRPr="008B0554">
              <w:rPr>
                <w:color w:val="FF0000"/>
                <w:szCs w:val="24"/>
                <w:lang w:val="en-US"/>
              </w:rPr>
              <w:t>(11)</w:t>
            </w:r>
          </w:p>
        </w:tc>
        <w:tc>
          <w:tcPr>
            <w:tcW w:w="9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-</w:t>
            </w:r>
          </w:p>
        </w:tc>
      </w:tr>
      <w:tr w:rsidR="00BB23D2" w:rsidRPr="009B7C62" w:rsidTr="009B7C62"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12</w:t>
            </w:r>
          </w:p>
        </w:tc>
        <w:tc>
          <w:tcPr>
            <w:tcW w:w="4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B23D2" w:rsidRPr="008B0554" w:rsidRDefault="00BB23D2" w:rsidP="00BB23D2">
            <w:pPr>
              <w:jc w:val="center"/>
              <w:rPr>
                <w:b/>
                <w:i/>
                <w:szCs w:val="24"/>
                <w:lang w:val="en-US"/>
              </w:rPr>
            </w:pPr>
            <w:r w:rsidRPr="008B0554">
              <w:rPr>
                <w:b/>
                <w:i/>
                <w:szCs w:val="24"/>
                <w:lang w:val="en-US"/>
              </w:rPr>
              <w:t>0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jc w:val="center"/>
              <w:rPr>
                <w:szCs w:val="24"/>
              </w:rPr>
            </w:pPr>
            <w:r w:rsidRPr="008B0554">
              <w:rPr>
                <w:color w:val="FF0000"/>
                <w:szCs w:val="24"/>
                <w:lang w:val="en-US"/>
              </w:rPr>
              <w:t>(12)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snapToGrid w:val="0"/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-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snapToGrid w:val="0"/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13</w:t>
            </w:r>
          </w:p>
        </w:tc>
        <w:tc>
          <w:tcPr>
            <w:tcW w:w="9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snapToGrid w:val="0"/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-</w:t>
            </w:r>
          </w:p>
        </w:tc>
      </w:tr>
      <w:tr w:rsidR="00BB23D2" w:rsidRPr="009B7C62" w:rsidTr="009B7C62"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13</w:t>
            </w:r>
          </w:p>
        </w:tc>
        <w:tc>
          <w:tcPr>
            <w:tcW w:w="4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BB23D2" w:rsidRPr="008B0554" w:rsidRDefault="00BB23D2" w:rsidP="00BB23D2">
            <w:pPr>
              <w:jc w:val="center"/>
              <w:rPr>
                <w:b/>
                <w:i/>
                <w:szCs w:val="24"/>
                <w:lang w:val="en-US"/>
              </w:rPr>
            </w:pPr>
            <w:r w:rsidRPr="008B0554">
              <w:rPr>
                <w:b/>
                <w:i/>
                <w:szCs w:val="24"/>
                <w:lang w:val="en-US"/>
              </w:rPr>
              <w:t>1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14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snapToGrid w:val="0"/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-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snapToGrid w:val="0"/>
              <w:jc w:val="center"/>
              <w:rPr>
                <w:szCs w:val="24"/>
                <w:lang w:val="en-US"/>
              </w:rPr>
            </w:pPr>
            <w:r w:rsidRPr="008B0554">
              <w:rPr>
                <w:color w:val="FF0000"/>
                <w:szCs w:val="24"/>
                <w:lang w:val="en-US"/>
              </w:rPr>
              <w:t>(13)</w:t>
            </w:r>
          </w:p>
        </w:tc>
        <w:tc>
          <w:tcPr>
            <w:tcW w:w="9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B23D2" w:rsidRPr="009B7C62" w:rsidRDefault="00BB23D2" w:rsidP="00BB23D2">
            <w:pPr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-</w:t>
            </w:r>
          </w:p>
        </w:tc>
      </w:tr>
      <w:tr w:rsidR="008B0554" w:rsidRPr="009B7C62" w:rsidTr="009B7C62"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B0554" w:rsidRPr="009B7C62" w:rsidRDefault="008B0554" w:rsidP="008B0554">
            <w:pPr>
              <w:jc w:val="center"/>
              <w:rPr>
                <w:szCs w:val="24"/>
                <w:lang w:val="uk-UA"/>
              </w:rPr>
            </w:pPr>
            <w:r w:rsidRPr="009B7C62">
              <w:rPr>
                <w:szCs w:val="24"/>
                <w:lang w:val="uk-UA"/>
              </w:rPr>
              <w:t>14</w:t>
            </w:r>
          </w:p>
        </w:tc>
        <w:tc>
          <w:tcPr>
            <w:tcW w:w="4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B0554" w:rsidRPr="008B0554" w:rsidRDefault="008B0554" w:rsidP="008B0554">
            <w:pPr>
              <w:jc w:val="center"/>
              <w:rPr>
                <w:b/>
                <w:i/>
                <w:szCs w:val="24"/>
                <w:lang w:val="en-US"/>
              </w:rPr>
            </w:pPr>
            <w:r w:rsidRPr="008B0554">
              <w:rPr>
                <w:b/>
                <w:i/>
                <w:szCs w:val="24"/>
                <w:lang w:val="en-US"/>
              </w:rPr>
              <w:t>0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B0554" w:rsidRPr="009B7C62" w:rsidRDefault="008B0554" w:rsidP="008B0554">
            <w:pPr>
              <w:jc w:val="center"/>
              <w:rPr>
                <w:szCs w:val="24"/>
                <w:lang w:val="en-US"/>
              </w:rPr>
            </w:pPr>
            <w:r w:rsidRPr="008B0554">
              <w:rPr>
                <w:color w:val="FF0000"/>
                <w:szCs w:val="24"/>
                <w:lang w:val="en-US"/>
              </w:rPr>
              <w:t>(14)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B0554" w:rsidRPr="009B7C62" w:rsidRDefault="008B0554" w:rsidP="008B0554">
            <w:pPr>
              <w:snapToGrid w:val="0"/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15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B0554" w:rsidRPr="009B7C62" w:rsidRDefault="008B0554" w:rsidP="008B0554">
            <w:pPr>
              <w:snapToGrid w:val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-</w:t>
            </w:r>
          </w:p>
        </w:tc>
        <w:tc>
          <w:tcPr>
            <w:tcW w:w="9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B0554" w:rsidRPr="009B7C62" w:rsidRDefault="008B0554" w:rsidP="008B0554">
            <w:pPr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-</w:t>
            </w:r>
          </w:p>
        </w:tc>
      </w:tr>
      <w:tr w:rsidR="008B0554" w:rsidRPr="00BB23D2" w:rsidTr="009B7C62"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B0554" w:rsidRPr="009B7C62" w:rsidRDefault="008B0554" w:rsidP="008B0554">
            <w:pPr>
              <w:jc w:val="center"/>
              <w:rPr>
                <w:szCs w:val="24"/>
                <w:lang w:val="uk-UA"/>
              </w:rPr>
            </w:pPr>
            <w:r w:rsidRPr="009B7C62">
              <w:rPr>
                <w:szCs w:val="24"/>
                <w:lang w:val="en-US"/>
              </w:rPr>
              <w:t>1</w:t>
            </w:r>
            <w:r w:rsidRPr="009B7C62">
              <w:rPr>
                <w:szCs w:val="24"/>
                <w:lang w:val="uk-UA"/>
              </w:rPr>
              <w:t>5</w:t>
            </w:r>
          </w:p>
        </w:tc>
        <w:tc>
          <w:tcPr>
            <w:tcW w:w="44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8B0554" w:rsidRPr="008B0554" w:rsidRDefault="008B0554" w:rsidP="008B0554">
            <w:pPr>
              <w:jc w:val="center"/>
              <w:rPr>
                <w:b/>
                <w:i/>
                <w:szCs w:val="24"/>
                <w:lang w:val="en-US"/>
              </w:rPr>
            </w:pPr>
            <w:r w:rsidRPr="008B0554">
              <w:rPr>
                <w:b/>
                <w:i/>
                <w:szCs w:val="24"/>
                <w:lang w:val="en-US"/>
              </w:rPr>
              <w:t>0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B0554" w:rsidRPr="009B7C62" w:rsidRDefault="008B0554" w:rsidP="008B0554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(!)</w:t>
            </w:r>
            <w:r w:rsidRPr="009B7C62">
              <w:rPr>
                <w:szCs w:val="24"/>
                <w:lang w:val="en-US"/>
              </w:rPr>
              <w:t>0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B0554" w:rsidRPr="009B7C62" w:rsidRDefault="008B0554" w:rsidP="008B0554">
            <w:pPr>
              <w:snapToGrid w:val="0"/>
              <w:jc w:val="center"/>
              <w:rPr>
                <w:szCs w:val="24"/>
                <w:lang w:val="uk-UA"/>
              </w:rPr>
            </w:pPr>
            <w:r w:rsidRPr="008B0554">
              <w:rPr>
                <w:color w:val="FF0000"/>
                <w:szCs w:val="24"/>
                <w:lang w:val="en-US"/>
              </w:rPr>
              <w:t>(15)</w:t>
            </w:r>
          </w:p>
        </w:tc>
        <w:tc>
          <w:tcPr>
            <w:tcW w:w="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B0554" w:rsidRPr="008B0554" w:rsidRDefault="008B0554" w:rsidP="008B0554">
            <w:pPr>
              <w:snapToGrid w:val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-</w:t>
            </w:r>
          </w:p>
        </w:tc>
        <w:tc>
          <w:tcPr>
            <w:tcW w:w="9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B0554" w:rsidRDefault="008B0554" w:rsidP="008B0554">
            <w:pPr>
              <w:jc w:val="center"/>
              <w:rPr>
                <w:szCs w:val="24"/>
                <w:lang w:val="en-US"/>
              </w:rPr>
            </w:pPr>
            <w:r w:rsidRPr="009B7C62">
              <w:rPr>
                <w:szCs w:val="24"/>
                <w:lang w:val="en-US"/>
              </w:rPr>
              <w:t>-</w:t>
            </w:r>
          </w:p>
        </w:tc>
      </w:tr>
    </w:tbl>
    <w:p w:rsidR="009B7C62" w:rsidRPr="00D03246" w:rsidRDefault="00B463A3" w:rsidP="00E525E0">
      <w:pPr>
        <w:pStyle w:val="a6"/>
        <w:rPr>
          <w:lang w:val="en-US"/>
        </w:rPr>
      </w:pPr>
      <w:r w:rsidRPr="005A529E">
        <w:rPr>
          <w:lang w:val="uk-UA"/>
        </w:rPr>
        <w:lastRenderedPageBreak/>
        <w:t>Перевіримо</w:t>
      </w:r>
      <w:r w:rsidRPr="005A529E">
        <w:rPr>
          <w:lang w:val="en-US"/>
        </w:rPr>
        <w:t xml:space="preserve"> </w:t>
      </w:r>
      <w:r w:rsidRPr="005A529E">
        <w:rPr>
          <w:lang w:val="uk-UA"/>
        </w:rPr>
        <w:t>отриману</w:t>
      </w:r>
      <w:r w:rsidRPr="005A529E">
        <w:rPr>
          <w:lang w:val="en-US"/>
        </w:rPr>
        <w:t xml:space="preserve"> </w:t>
      </w:r>
      <w:r w:rsidRPr="005A529E">
        <w:t>таблиц</w:t>
      </w:r>
      <w:r w:rsidRPr="005A529E">
        <w:rPr>
          <w:lang w:val="uk-UA"/>
        </w:rPr>
        <w:t>ю</w:t>
      </w:r>
      <w:r w:rsidRPr="005A529E">
        <w:rPr>
          <w:lang w:val="en-US"/>
        </w:rPr>
        <w:t xml:space="preserve"> </w:t>
      </w:r>
      <w:proofErr w:type="spellStart"/>
      <w:r w:rsidRPr="005A529E">
        <w:t>програмно</w:t>
      </w:r>
      <w:proofErr w:type="spellEnd"/>
      <w:r w:rsidRPr="005A529E">
        <w:rPr>
          <w:lang w:val="en-US"/>
        </w:rPr>
        <w:t>:</w:t>
      </w:r>
    </w:p>
    <w:p w:rsidR="00D03246" w:rsidRPr="00D03246" w:rsidRDefault="00B37D7C" w:rsidP="00D03246">
      <w:pPr>
        <w:rPr>
          <w:rStyle w:val="ae"/>
          <w:lang w:val="uk-UA"/>
        </w:rPr>
      </w:pPr>
      <w:r w:rsidRPr="005A529E">
        <w:rPr>
          <w:sz w:val="22"/>
          <w:lang w:val="uk-UA"/>
        </w:rPr>
        <w:tab/>
      </w:r>
      <w:proofErr w:type="spellStart"/>
      <w:r w:rsidR="00D03246" w:rsidRPr="00D03246">
        <w:rPr>
          <w:rStyle w:val="ae"/>
          <w:lang w:val="uk-UA"/>
        </w:rPr>
        <w:t>library</w:t>
      </w:r>
      <w:proofErr w:type="spellEnd"/>
      <w:r w:rsidR="00D03246" w:rsidRPr="00D03246">
        <w:rPr>
          <w:rStyle w:val="ae"/>
          <w:lang w:val="uk-UA"/>
        </w:rPr>
        <w:t xml:space="preserve"> IEEE;</w:t>
      </w:r>
    </w:p>
    <w:p w:rsidR="00D03246" w:rsidRPr="00D03246" w:rsidRDefault="00D03246" w:rsidP="00D03246">
      <w:pPr>
        <w:rPr>
          <w:rStyle w:val="ae"/>
          <w:lang w:val="uk-UA"/>
        </w:rPr>
      </w:pPr>
      <w:proofErr w:type="spellStart"/>
      <w:r w:rsidRPr="00D03246">
        <w:rPr>
          <w:rStyle w:val="ae"/>
          <w:lang w:val="uk-UA"/>
        </w:rPr>
        <w:t>use</w:t>
      </w:r>
      <w:proofErr w:type="spellEnd"/>
      <w:r w:rsidRPr="00D03246">
        <w:rPr>
          <w:rStyle w:val="ae"/>
          <w:lang w:val="uk-UA"/>
        </w:rPr>
        <w:t xml:space="preserve"> IEEE.STD_LOGIC_1164.all; </w:t>
      </w:r>
    </w:p>
    <w:p w:rsidR="00D03246" w:rsidRPr="00D03246" w:rsidRDefault="00D03246" w:rsidP="00D03246">
      <w:pPr>
        <w:rPr>
          <w:rStyle w:val="ae"/>
          <w:lang w:val="uk-UA"/>
        </w:rPr>
      </w:pPr>
      <w:proofErr w:type="spellStart"/>
      <w:r w:rsidRPr="00D03246">
        <w:rPr>
          <w:rStyle w:val="ae"/>
          <w:lang w:val="uk-UA"/>
        </w:rPr>
        <w:t>entity</w:t>
      </w:r>
      <w:proofErr w:type="spellEnd"/>
      <w:r w:rsidRPr="00D03246">
        <w:rPr>
          <w:rStyle w:val="ae"/>
          <w:lang w:val="uk-UA"/>
        </w:rPr>
        <w:t xml:space="preserve"> a1ent </w:t>
      </w:r>
      <w:proofErr w:type="spellStart"/>
      <w:r w:rsidRPr="00D03246">
        <w:rPr>
          <w:rStyle w:val="ae"/>
          <w:lang w:val="uk-UA"/>
        </w:rPr>
        <w:t>is</w:t>
      </w:r>
      <w:proofErr w:type="spellEnd"/>
      <w:r w:rsidRPr="00D03246">
        <w:rPr>
          <w:rStyle w:val="ae"/>
          <w:lang w:val="uk-UA"/>
        </w:rPr>
        <w:t xml:space="preserve"> </w:t>
      </w:r>
    </w:p>
    <w:p w:rsidR="00D03246" w:rsidRPr="00D03246" w:rsidRDefault="00D03246" w:rsidP="00D03246">
      <w:pPr>
        <w:rPr>
          <w:rStyle w:val="ae"/>
          <w:lang w:val="uk-UA"/>
        </w:rPr>
      </w:pPr>
      <w:proofErr w:type="spellStart"/>
      <w:r w:rsidRPr="00D03246">
        <w:rPr>
          <w:rStyle w:val="ae"/>
          <w:lang w:val="uk-UA"/>
        </w:rPr>
        <w:t>generic</w:t>
      </w:r>
      <w:proofErr w:type="spellEnd"/>
      <w:r w:rsidRPr="00D03246">
        <w:rPr>
          <w:rStyle w:val="ae"/>
          <w:lang w:val="uk-UA"/>
        </w:rPr>
        <w:t xml:space="preserve"> (TZ: </w:t>
      </w:r>
      <w:proofErr w:type="spellStart"/>
      <w:r w:rsidRPr="00D03246">
        <w:rPr>
          <w:rStyle w:val="ae"/>
          <w:lang w:val="uk-UA"/>
        </w:rPr>
        <w:t>time</w:t>
      </w:r>
      <w:proofErr w:type="spellEnd"/>
      <w:r w:rsidRPr="00D03246">
        <w:rPr>
          <w:rStyle w:val="ae"/>
          <w:lang w:val="uk-UA"/>
        </w:rPr>
        <w:t xml:space="preserve"> :=0ns); </w:t>
      </w:r>
    </w:p>
    <w:p w:rsidR="00D03246" w:rsidRPr="00D03246" w:rsidRDefault="00D03246" w:rsidP="00D03246">
      <w:pPr>
        <w:rPr>
          <w:rStyle w:val="ae"/>
          <w:lang w:val="uk-UA"/>
        </w:rPr>
      </w:pPr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port</w:t>
      </w:r>
      <w:proofErr w:type="spellEnd"/>
      <w:r w:rsidRPr="00D03246">
        <w:rPr>
          <w:rStyle w:val="ae"/>
          <w:lang w:val="uk-UA"/>
        </w:rPr>
        <w:t xml:space="preserve">( </w:t>
      </w:r>
    </w:p>
    <w:p w:rsidR="00D03246" w:rsidRPr="00D03246" w:rsidRDefault="00D03246" w:rsidP="00D03246">
      <w:pPr>
        <w:rPr>
          <w:rStyle w:val="ae"/>
          <w:lang w:val="uk-UA"/>
        </w:rPr>
      </w:pPr>
      <w:r w:rsidRPr="00D03246">
        <w:rPr>
          <w:rStyle w:val="ae"/>
          <w:lang w:val="uk-UA"/>
        </w:rPr>
        <w:tab/>
        <w:t xml:space="preserve"> X: </w:t>
      </w:r>
      <w:proofErr w:type="spellStart"/>
      <w:r w:rsidRPr="00D03246">
        <w:rPr>
          <w:rStyle w:val="ae"/>
          <w:lang w:val="uk-UA"/>
        </w:rPr>
        <w:t>in</w:t>
      </w:r>
      <w:proofErr w:type="spellEnd"/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bit_vector</w:t>
      </w:r>
      <w:proofErr w:type="spellEnd"/>
      <w:r w:rsidRPr="00D03246">
        <w:rPr>
          <w:rStyle w:val="ae"/>
          <w:lang w:val="uk-UA"/>
        </w:rPr>
        <w:t xml:space="preserve"> (1 </w:t>
      </w:r>
      <w:proofErr w:type="spellStart"/>
      <w:r w:rsidRPr="00D03246">
        <w:rPr>
          <w:rStyle w:val="ae"/>
          <w:lang w:val="uk-UA"/>
        </w:rPr>
        <w:t>downto</w:t>
      </w:r>
      <w:proofErr w:type="spellEnd"/>
      <w:r w:rsidRPr="00D03246">
        <w:rPr>
          <w:rStyle w:val="ae"/>
          <w:lang w:val="uk-UA"/>
        </w:rPr>
        <w:t xml:space="preserve"> 0); </w:t>
      </w:r>
    </w:p>
    <w:p w:rsidR="00D03246" w:rsidRPr="00D03246" w:rsidRDefault="00D03246" w:rsidP="00D03246">
      <w:pPr>
        <w:rPr>
          <w:rStyle w:val="ae"/>
          <w:lang w:val="uk-UA"/>
        </w:rPr>
      </w:pPr>
      <w:r w:rsidRPr="00D03246">
        <w:rPr>
          <w:rStyle w:val="ae"/>
          <w:lang w:val="uk-UA"/>
        </w:rPr>
        <w:tab/>
        <w:t xml:space="preserve"> Y: </w:t>
      </w:r>
      <w:proofErr w:type="spellStart"/>
      <w:r w:rsidRPr="00D03246">
        <w:rPr>
          <w:rStyle w:val="ae"/>
          <w:lang w:val="uk-UA"/>
        </w:rPr>
        <w:t>out</w:t>
      </w:r>
      <w:proofErr w:type="spellEnd"/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bit_vector</w:t>
      </w:r>
      <w:proofErr w:type="spellEnd"/>
      <w:r w:rsidRPr="00D03246">
        <w:rPr>
          <w:rStyle w:val="ae"/>
          <w:lang w:val="uk-UA"/>
        </w:rPr>
        <w:t xml:space="preserve">(0 </w:t>
      </w:r>
      <w:proofErr w:type="spellStart"/>
      <w:r w:rsidRPr="00D03246">
        <w:rPr>
          <w:rStyle w:val="ae"/>
          <w:lang w:val="uk-UA"/>
        </w:rPr>
        <w:t>downto</w:t>
      </w:r>
      <w:proofErr w:type="spellEnd"/>
      <w:r w:rsidRPr="00D03246">
        <w:rPr>
          <w:rStyle w:val="ae"/>
          <w:lang w:val="uk-UA"/>
        </w:rPr>
        <w:t xml:space="preserve"> 0) </w:t>
      </w:r>
    </w:p>
    <w:p w:rsidR="00D03246" w:rsidRPr="00D03246" w:rsidRDefault="00D03246" w:rsidP="00D03246">
      <w:pPr>
        <w:rPr>
          <w:rStyle w:val="ae"/>
          <w:lang w:val="uk-UA"/>
        </w:rPr>
      </w:pPr>
      <w:r w:rsidRPr="00D03246">
        <w:rPr>
          <w:rStyle w:val="ae"/>
          <w:lang w:val="uk-UA"/>
        </w:rPr>
        <w:t xml:space="preserve"> </w:t>
      </w:r>
      <w:r w:rsidRPr="00D03246">
        <w:rPr>
          <w:rStyle w:val="ae"/>
          <w:lang w:val="uk-UA"/>
        </w:rPr>
        <w:tab/>
        <w:t xml:space="preserve">); </w:t>
      </w:r>
    </w:p>
    <w:p w:rsidR="00D03246" w:rsidRPr="00D03246" w:rsidRDefault="00D03246" w:rsidP="00D03246">
      <w:pPr>
        <w:rPr>
          <w:rStyle w:val="ae"/>
          <w:lang w:val="uk-UA"/>
        </w:rPr>
      </w:pPr>
      <w:proofErr w:type="spellStart"/>
      <w:r w:rsidRPr="00D03246">
        <w:rPr>
          <w:rStyle w:val="ae"/>
          <w:lang w:val="uk-UA"/>
        </w:rPr>
        <w:t>end</w:t>
      </w:r>
      <w:proofErr w:type="spellEnd"/>
      <w:r w:rsidRPr="00D03246">
        <w:rPr>
          <w:rStyle w:val="ae"/>
          <w:lang w:val="uk-UA"/>
        </w:rPr>
        <w:t xml:space="preserve"> a1ent; </w:t>
      </w:r>
    </w:p>
    <w:p w:rsidR="00D03246" w:rsidRPr="00D03246" w:rsidRDefault="00D03246" w:rsidP="00D03246">
      <w:pPr>
        <w:rPr>
          <w:rStyle w:val="ae"/>
          <w:lang w:val="uk-UA"/>
        </w:rPr>
      </w:pPr>
    </w:p>
    <w:p w:rsidR="00D03246" w:rsidRPr="00D03246" w:rsidRDefault="00D03246" w:rsidP="00D03246">
      <w:pPr>
        <w:rPr>
          <w:rStyle w:val="ae"/>
          <w:lang w:val="uk-UA"/>
        </w:rPr>
      </w:pPr>
      <w:proofErr w:type="spellStart"/>
      <w:r w:rsidRPr="00D03246">
        <w:rPr>
          <w:rStyle w:val="ae"/>
          <w:lang w:val="uk-UA"/>
        </w:rPr>
        <w:t>architecture</w:t>
      </w:r>
      <w:proofErr w:type="spellEnd"/>
      <w:r w:rsidRPr="00D03246">
        <w:rPr>
          <w:rStyle w:val="ae"/>
          <w:lang w:val="uk-UA"/>
        </w:rPr>
        <w:t xml:space="preserve"> a1arc </w:t>
      </w:r>
      <w:proofErr w:type="spellStart"/>
      <w:r w:rsidRPr="00D03246">
        <w:rPr>
          <w:rStyle w:val="ae"/>
          <w:lang w:val="uk-UA"/>
        </w:rPr>
        <w:t>of</w:t>
      </w:r>
      <w:proofErr w:type="spellEnd"/>
      <w:r w:rsidRPr="00D03246">
        <w:rPr>
          <w:rStyle w:val="ae"/>
          <w:lang w:val="uk-UA"/>
        </w:rPr>
        <w:t xml:space="preserve"> a1ent </w:t>
      </w:r>
      <w:proofErr w:type="spellStart"/>
      <w:r w:rsidRPr="00D03246">
        <w:rPr>
          <w:rStyle w:val="ae"/>
          <w:lang w:val="uk-UA"/>
        </w:rPr>
        <w:t>is</w:t>
      </w:r>
      <w:proofErr w:type="spellEnd"/>
      <w:r w:rsidRPr="00D03246">
        <w:rPr>
          <w:rStyle w:val="ae"/>
          <w:lang w:val="uk-UA"/>
        </w:rPr>
        <w:t xml:space="preserve"> </w:t>
      </w:r>
    </w:p>
    <w:p w:rsidR="00D03246" w:rsidRPr="00D03246" w:rsidRDefault="00D03246" w:rsidP="00D03246">
      <w:pPr>
        <w:rPr>
          <w:rStyle w:val="ae"/>
          <w:lang w:val="uk-UA"/>
        </w:rPr>
      </w:pPr>
      <w:r w:rsidRPr="00D03246">
        <w:rPr>
          <w:rStyle w:val="ae"/>
          <w:lang w:val="uk-UA"/>
        </w:rPr>
        <w:t xml:space="preserve">-- </w:t>
      </w:r>
      <w:proofErr w:type="spellStart"/>
      <w:r w:rsidRPr="00D03246">
        <w:rPr>
          <w:rStyle w:val="ae"/>
          <w:lang w:val="uk-UA"/>
        </w:rPr>
        <w:t>bit_vector</w:t>
      </w:r>
      <w:proofErr w:type="spellEnd"/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to</w:t>
      </w:r>
      <w:proofErr w:type="spellEnd"/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integer</w:t>
      </w:r>
      <w:proofErr w:type="spellEnd"/>
    </w:p>
    <w:p w:rsidR="00D03246" w:rsidRPr="00D03246" w:rsidRDefault="00D03246" w:rsidP="00D03246">
      <w:pPr>
        <w:rPr>
          <w:rStyle w:val="ae"/>
          <w:lang w:val="uk-UA"/>
        </w:rPr>
      </w:pPr>
      <w:proofErr w:type="spellStart"/>
      <w:r w:rsidRPr="00D03246">
        <w:rPr>
          <w:rStyle w:val="ae"/>
          <w:lang w:val="uk-UA"/>
        </w:rPr>
        <w:t>function</w:t>
      </w:r>
      <w:proofErr w:type="spellEnd"/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vecint</w:t>
      </w:r>
      <w:proofErr w:type="spellEnd"/>
      <w:r w:rsidRPr="00D03246">
        <w:rPr>
          <w:rStyle w:val="ae"/>
          <w:lang w:val="uk-UA"/>
        </w:rPr>
        <w:t xml:space="preserve"> (vec1: </w:t>
      </w:r>
      <w:proofErr w:type="spellStart"/>
      <w:r w:rsidRPr="00D03246">
        <w:rPr>
          <w:rStyle w:val="ae"/>
          <w:lang w:val="uk-UA"/>
        </w:rPr>
        <w:t>bit_vector</w:t>
      </w:r>
      <w:proofErr w:type="spellEnd"/>
      <w:r w:rsidRPr="00D03246">
        <w:rPr>
          <w:rStyle w:val="ae"/>
          <w:lang w:val="uk-UA"/>
        </w:rPr>
        <w:t xml:space="preserve">) </w:t>
      </w:r>
    </w:p>
    <w:p w:rsidR="00D03246" w:rsidRPr="00D03246" w:rsidRDefault="00D03246" w:rsidP="00D03246">
      <w:pPr>
        <w:rPr>
          <w:rStyle w:val="ae"/>
          <w:lang w:val="uk-UA"/>
        </w:rPr>
      </w:pPr>
      <w:proofErr w:type="spellStart"/>
      <w:r w:rsidRPr="00D03246">
        <w:rPr>
          <w:rStyle w:val="ae"/>
          <w:lang w:val="uk-UA"/>
        </w:rPr>
        <w:t>return</w:t>
      </w:r>
      <w:proofErr w:type="spellEnd"/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integer</w:t>
      </w:r>
      <w:proofErr w:type="spellEnd"/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is</w:t>
      </w:r>
      <w:proofErr w:type="spellEnd"/>
      <w:r w:rsidRPr="00D03246">
        <w:rPr>
          <w:rStyle w:val="ae"/>
          <w:lang w:val="uk-UA"/>
        </w:rPr>
        <w:t xml:space="preserve"> </w:t>
      </w:r>
    </w:p>
    <w:p w:rsidR="00D03246" w:rsidRPr="00D03246" w:rsidRDefault="00D03246" w:rsidP="00D03246">
      <w:pPr>
        <w:rPr>
          <w:rStyle w:val="ae"/>
          <w:lang w:val="uk-UA"/>
        </w:rPr>
      </w:pPr>
      <w:proofErr w:type="spellStart"/>
      <w:r w:rsidRPr="00D03246">
        <w:rPr>
          <w:rStyle w:val="ae"/>
          <w:lang w:val="uk-UA"/>
        </w:rPr>
        <w:t>variable</w:t>
      </w:r>
      <w:proofErr w:type="spellEnd"/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retval:integer</w:t>
      </w:r>
      <w:proofErr w:type="spellEnd"/>
      <w:r w:rsidRPr="00D03246">
        <w:rPr>
          <w:rStyle w:val="ae"/>
          <w:lang w:val="uk-UA"/>
        </w:rPr>
        <w:t xml:space="preserve">:=0; </w:t>
      </w:r>
    </w:p>
    <w:p w:rsidR="00D03246" w:rsidRPr="00D03246" w:rsidRDefault="00D03246" w:rsidP="00D03246">
      <w:pPr>
        <w:rPr>
          <w:rStyle w:val="ae"/>
          <w:lang w:val="uk-UA"/>
        </w:rPr>
      </w:pPr>
      <w:proofErr w:type="spellStart"/>
      <w:r w:rsidRPr="00D03246">
        <w:rPr>
          <w:rStyle w:val="ae"/>
          <w:lang w:val="uk-UA"/>
        </w:rPr>
        <w:t>begin</w:t>
      </w:r>
      <w:proofErr w:type="spellEnd"/>
      <w:r w:rsidRPr="00D03246">
        <w:rPr>
          <w:rStyle w:val="ae"/>
          <w:lang w:val="uk-UA"/>
        </w:rPr>
        <w:t xml:space="preserve"> </w:t>
      </w:r>
    </w:p>
    <w:p w:rsidR="00D03246" w:rsidRPr="00D03246" w:rsidRDefault="00D03246" w:rsidP="00D03246">
      <w:pPr>
        <w:rPr>
          <w:rStyle w:val="ae"/>
          <w:lang w:val="uk-UA"/>
        </w:rPr>
      </w:pPr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for</w:t>
      </w:r>
      <w:proofErr w:type="spellEnd"/>
      <w:r w:rsidRPr="00D03246">
        <w:rPr>
          <w:rStyle w:val="ae"/>
          <w:lang w:val="uk-UA"/>
        </w:rPr>
        <w:t xml:space="preserve"> i </w:t>
      </w:r>
      <w:proofErr w:type="spellStart"/>
      <w:r w:rsidRPr="00D03246">
        <w:rPr>
          <w:rStyle w:val="ae"/>
          <w:lang w:val="uk-UA"/>
        </w:rPr>
        <w:t>in</w:t>
      </w:r>
      <w:proofErr w:type="spellEnd"/>
      <w:r w:rsidRPr="00D03246">
        <w:rPr>
          <w:rStyle w:val="ae"/>
          <w:lang w:val="uk-UA"/>
        </w:rPr>
        <w:t xml:space="preserve"> vec1'length-1 </w:t>
      </w:r>
      <w:proofErr w:type="spellStart"/>
      <w:r w:rsidRPr="00D03246">
        <w:rPr>
          <w:rStyle w:val="ae"/>
          <w:lang w:val="uk-UA"/>
        </w:rPr>
        <w:t>downto</w:t>
      </w:r>
      <w:proofErr w:type="spellEnd"/>
      <w:r w:rsidRPr="00D03246">
        <w:rPr>
          <w:rStyle w:val="ae"/>
          <w:lang w:val="uk-UA"/>
        </w:rPr>
        <w:t xml:space="preserve"> 1 </w:t>
      </w:r>
      <w:proofErr w:type="spellStart"/>
      <w:r w:rsidRPr="00D03246">
        <w:rPr>
          <w:rStyle w:val="ae"/>
          <w:lang w:val="uk-UA"/>
        </w:rPr>
        <w:t>loop</w:t>
      </w:r>
      <w:proofErr w:type="spellEnd"/>
      <w:r w:rsidRPr="00D03246">
        <w:rPr>
          <w:rStyle w:val="ae"/>
          <w:lang w:val="uk-UA"/>
        </w:rPr>
        <w:t xml:space="preserve"> </w:t>
      </w:r>
    </w:p>
    <w:p w:rsidR="00D03246" w:rsidRPr="00D03246" w:rsidRDefault="00D03246" w:rsidP="00D03246">
      <w:pPr>
        <w:rPr>
          <w:rStyle w:val="ae"/>
          <w:lang w:val="uk-UA"/>
        </w:rPr>
      </w:pPr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if</w:t>
      </w:r>
      <w:proofErr w:type="spellEnd"/>
      <w:r w:rsidRPr="00D03246">
        <w:rPr>
          <w:rStyle w:val="ae"/>
          <w:lang w:val="uk-UA"/>
        </w:rPr>
        <w:t xml:space="preserve"> (vec1(i)='1') </w:t>
      </w:r>
      <w:proofErr w:type="spellStart"/>
      <w:r w:rsidRPr="00D03246">
        <w:rPr>
          <w:rStyle w:val="ae"/>
          <w:lang w:val="uk-UA"/>
        </w:rPr>
        <w:t>then</w:t>
      </w:r>
      <w:proofErr w:type="spellEnd"/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retval</w:t>
      </w:r>
      <w:proofErr w:type="spellEnd"/>
      <w:r w:rsidRPr="00D03246">
        <w:rPr>
          <w:rStyle w:val="ae"/>
          <w:lang w:val="uk-UA"/>
        </w:rPr>
        <w:t xml:space="preserve">:=(retval+1)*2; </w:t>
      </w:r>
    </w:p>
    <w:p w:rsidR="00D03246" w:rsidRPr="00D03246" w:rsidRDefault="00D03246" w:rsidP="00D03246">
      <w:pPr>
        <w:rPr>
          <w:rStyle w:val="ae"/>
          <w:lang w:val="uk-UA"/>
        </w:rPr>
      </w:pPr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else</w:t>
      </w:r>
      <w:proofErr w:type="spellEnd"/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retval</w:t>
      </w:r>
      <w:proofErr w:type="spellEnd"/>
      <w:r w:rsidRPr="00D03246">
        <w:rPr>
          <w:rStyle w:val="ae"/>
          <w:lang w:val="uk-UA"/>
        </w:rPr>
        <w:t xml:space="preserve">:= </w:t>
      </w:r>
      <w:proofErr w:type="spellStart"/>
      <w:r w:rsidRPr="00D03246">
        <w:rPr>
          <w:rStyle w:val="ae"/>
          <w:lang w:val="uk-UA"/>
        </w:rPr>
        <w:t>retval</w:t>
      </w:r>
      <w:proofErr w:type="spellEnd"/>
      <w:r w:rsidRPr="00D03246">
        <w:rPr>
          <w:rStyle w:val="ae"/>
          <w:lang w:val="uk-UA"/>
        </w:rPr>
        <w:t xml:space="preserve">*2; </w:t>
      </w:r>
      <w:proofErr w:type="spellStart"/>
      <w:r w:rsidRPr="00D03246">
        <w:rPr>
          <w:rStyle w:val="ae"/>
          <w:lang w:val="uk-UA"/>
        </w:rPr>
        <w:t>end</w:t>
      </w:r>
      <w:proofErr w:type="spellEnd"/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if</w:t>
      </w:r>
      <w:proofErr w:type="spellEnd"/>
      <w:r w:rsidRPr="00D03246">
        <w:rPr>
          <w:rStyle w:val="ae"/>
          <w:lang w:val="uk-UA"/>
        </w:rPr>
        <w:t xml:space="preserve">; </w:t>
      </w:r>
    </w:p>
    <w:p w:rsidR="00D03246" w:rsidRPr="00D03246" w:rsidRDefault="00D03246" w:rsidP="00D03246">
      <w:pPr>
        <w:rPr>
          <w:rStyle w:val="ae"/>
          <w:lang w:val="uk-UA"/>
        </w:rPr>
      </w:pPr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end</w:t>
      </w:r>
      <w:proofErr w:type="spellEnd"/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loop</w:t>
      </w:r>
      <w:proofErr w:type="spellEnd"/>
      <w:r w:rsidRPr="00D03246">
        <w:rPr>
          <w:rStyle w:val="ae"/>
          <w:lang w:val="uk-UA"/>
        </w:rPr>
        <w:t xml:space="preserve">; </w:t>
      </w:r>
    </w:p>
    <w:p w:rsidR="00D03246" w:rsidRPr="00D03246" w:rsidRDefault="00D03246" w:rsidP="00D03246">
      <w:pPr>
        <w:rPr>
          <w:rStyle w:val="ae"/>
          <w:lang w:val="uk-UA"/>
        </w:rPr>
      </w:pPr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if</w:t>
      </w:r>
      <w:proofErr w:type="spellEnd"/>
      <w:r w:rsidRPr="00D03246">
        <w:rPr>
          <w:rStyle w:val="ae"/>
          <w:lang w:val="uk-UA"/>
        </w:rPr>
        <w:t xml:space="preserve"> vec1(0)='1' </w:t>
      </w:r>
      <w:proofErr w:type="spellStart"/>
      <w:r w:rsidRPr="00D03246">
        <w:rPr>
          <w:rStyle w:val="ae"/>
          <w:lang w:val="uk-UA"/>
        </w:rPr>
        <w:t>then</w:t>
      </w:r>
      <w:proofErr w:type="spellEnd"/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retval</w:t>
      </w:r>
      <w:proofErr w:type="spellEnd"/>
      <w:r w:rsidRPr="00D03246">
        <w:rPr>
          <w:rStyle w:val="ae"/>
          <w:lang w:val="uk-UA"/>
        </w:rPr>
        <w:t xml:space="preserve">:=retval+1; </w:t>
      </w:r>
    </w:p>
    <w:p w:rsidR="00D03246" w:rsidRPr="00D03246" w:rsidRDefault="00D03246" w:rsidP="00D03246">
      <w:pPr>
        <w:rPr>
          <w:rStyle w:val="ae"/>
          <w:lang w:val="uk-UA"/>
        </w:rPr>
      </w:pPr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else</w:t>
      </w:r>
      <w:proofErr w:type="spellEnd"/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null</w:t>
      </w:r>
      <w:proofErr w:type="spellEnd"/>
      <w:r w:rsidRPr="00D03246">
        <w:rPr>
          <w:rStyle w:val="ae"/>
          <w:lang w:val="uk-UA"/>
        </w:rPr>
        <w:t xml:space="preserve">; </w:t>
      </w:r>
      <w:proofErr w:type="spellStart"/>
      <w:r w:rsidRPr="00D03246">
        <w:rPr>
          <w:rStyle w:val="ae"/>
          <w:lang w:val="uk-UA"/>
        </w:rPr>
        <w:t>end</w:t>
      </w:r>
      <w:proofErr w:type="spellEnd"/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if</w:t>
      </w:r>
      <w:proofErr w:type="spellEnd"/>
      <w:r w:rsidRPr="00D03246">
        <w:rPr>
          <w:rStyle w:val="ae"/>
          <w:lang w:val="uk-UA"/>
        </w:rPr>
        <w:t xml:space="preserve">; </w:t>
      </w:r>
    </w:p>
    <w:p w:rsidR="00D03246" w:rsidRPr="00D03246" w:rsidRDefault="00D03246" w:rsidP="00D03246">
      <w:pPr>
        <w:rPr>
          <w:rStyle w:val="ae"/>
          <w:lang w:val="uk-UA"/>
        </w:rPr>
      </w:pPr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return</w:t>
      </w:r>
      <w:proofErr w:type="spellEnd"/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retval</w:t>
      </w:r>
      <w:proofErr w:type="spellEnd"/>
      <w:r w:rsidRPr="00D03246">
        <w:rPr>
          <w:rStyle w:val="ae"/>
          <w:lang w:val="uk-UA"/>
        </w:rPr>
        <w:t xml:space="preserve">; </w:t>
      </w:r>
    </w:p>
    <w:p w:rsidR="00D03246" w:rsidRPr="00D03246" w:rsidRDefault="00D03246" w:rsidP="00D03246">
      <w:pPr>
        <w:rPr>
          <w:rStyle w:val="ae"/>
          <w:lang w:val="uk-UA"/>
        </w:rPr>
      </w:pPr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end</w:t>
      </w:r>
      <w:proofErr w:type="spellEnd"/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vecint</w:t>
      </w:r>
      <w:proofErr w:type="spellEnd"/>
      <w:r w:rsidRPr="00D03246">
        <w:rPr>
          <w:rStyle w:val="ae"/>
          <w:lang w:val="uk-UA"/>
        </w:rPr>
        <w:t xml:space="preserve">; </w:t>
      </w:r>
    </w:p>
    <w:p w:rsidR="00D03246" w:rsidRPr="00D03246" w:rsidRDefault="00D03246" w:rsidP="00D03246">
      <w:pPr>
        <w:rPr>
          <w:rStyle w:val="ae"/>
          <w:lang w:val="uk-UA"/>
        </w:rPr>
      </w:pPr>
      <w:proofErr w:type="spellStart"/>
      <w:r w:rsidRPr="00D03246">
        <w:rPr>
          <w:rStyle w:val="ae"/>
          <w:lang w:val="uk-UA"/>
        </w:rPr>
        <w:t>type</w:t>
      </w:r>
      <w:proofErr w:type="spellEnd"/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stab</w:t>
      </w:r>
      <w:proofErr w:type="spellEnd"/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is</w:t>
      </w:r>
      <w:proofErr w:type="spellEnd"/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array</w:t>
      </w:r>
      <w:proofErr w:type="spellEnd"/>
      <w:r w:rsidRPr="00D03246">
        <w:rPr>
          <w:rStyle w:val="ae"/>
          <w:lang w:val="uk-UA"/>
        </w:rPr>
        <w:t xml:space="preserve"> (0 </w:t>
      </w:r>
      <w:proofErr w:type="spellStart"/>
      <w:r w:rsidRPr="00D03246">
        <w:rPr>
          <w:rStyle w:val="ae"/>
          <w:lang w:val="uk-UA"/>
        </w:rPr>
        <w:t>to</w:t>
      </w:r>
      <w:proofErr w:type="spellEnd"/>
      <w:r w:rsidRPr="00D03246">
        <w:rPr>
          <w:rStyle w:val="ae"/>
          <w:lang w:val="uk-UA"/>
        </w:rPr>
        <w:t xml:space="preserve"> 15, 0 </w:t>
      </w:r>
      <w:proofErr w:type="spellStart"/>
      <w:r w:rsidRPr="00D03246">
        <w:rPr>
          <w:rStyle w:val="ae"/>
          <w:lang w:val="uk-UA"/>
        </w:rPr>
        <w:t>to</w:t>
      </w:r>
      <w:proofErr w:type="spellEnd"/>
      <w:r w:rsidRPr="00D03246">
        <w:rPr>
          <w:rStyle w:val="ae"/>
          <w:lang w:val="uk-UA"/>
        </w:rPr>
        <w:t xml:space="preserve"> 3) </w:t>
      </w:r>
      <w:proofErr w:type="spellStart"/>
      <w:r w:rsidRPr="00D03246">
        <w:rPr>
          <w:rStyle w:val="ae"/>
          <w:lang w:val="uk-UA"/>
        </w:rPr>
        <w:t>of</w:t>
      </w:r>
      <w:proofErr w:type="spellEnd"/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integer</w:t>
      </w:r>
      <w:proofErr w:type="spellEnd"/>
      <w:r w:rsidRPr="00D03246">
        <w:rPr>
          <w:rStyle w:val="ae"/>
          <w:lang w:val="uk-UA"/>
        </w:rPr>
        <w:t>;</w:t>
      </w:r>
    </w:p>
    <w:p w:rsidR="00D03246" w:rsidRPr="00D03246" w:rsidRDefault="00D03246" w:rsidP="00D03246">
      <w:pPr>
        <w:rPr>
          <w:rStyle w:val="ae"/>
          <w:lang w:val="uk-UA"/>
        </w:rPr>
      </w:pPr>
      <w:proofErr w:type="spellStart"/>
      <w:r w:rsidRPr="00D03246">
        <w:rPr>
          <w:rStyle w:val="ae"/>
          <w:lang w:val="uk-UA"/>
        </w:rPr>
        <w:t>constant</w:t>
      </w:r>
      <w:proofErr w:type="spellEnd"/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tab_st</w:t>
      </w:r>
      <w:proofErr w:type="spellEnd"/>
      <w:r w:rsidRPr="00D03246">
        <w:rPr>
          <w:rStyle w:val="ae"/>
          <w:lang w:val="uk-UA"/>
        </w:rPr>
        <w:t xml:space="preserve">: </w:t>
      </w:r>
      <w:proofErr w:type="spellStart"/>
      <w:r w:rsidRPr="00D03246">
        <w:rPr>
          <w:rStyle w:val="ae"/>
          <w:lang w:val="uk-UA"/>
        </w:rPr>
        <w:t>stab</w:t>
      </w:r>
      <w:proofErr w:type="spellEnd"/>
      <w:r w:rsidRPr="00D03246">
        <w:rPr>
          <w:rStyle w:val="ae"/>
          <w:lang w:val="uk-UA"/>
        </w:rPr>
        <w:t xml:space="preserve"> :=(</w:t>
      </w:r>
    </w:p>
    <w:p w:rsidR="00D03246" w:rsidRPr="00D03246" w:rsidRDefault="00D03246" w:rsidP="00D03246">
      <w:pPr>
        <w:rPr>
          <w:rStyle w:val="ae"/>
          <w:lang w:val="uk-UA"/>
        </w:rPr>
      </w:pPr>
      <w:r w:rsidRPr="00D03246">
        <w:rPr>
          <w:rStyle w:val="ae"/>
          <w:lang w:val="uk-UA"/>
        </w:rPr>
        <w:t xml:space="preserve"> (0,16,1,16),</w:t>
      </w:r>
    </w:p>
    <w:p w:rsidR="00D03246" w:rsidRPr="00D03246" w:rsidRDefault="00D03246" w:rsidP="00D03246">
      <w:pPr>
        <w:rPr>
          <w:rStyle w:val="ae"/>
          <w:lang w:val="uk-UA"/>
        </w:rPr>
      </w:pPr>
      <w:r w:rsidRPr="00D03246">
        <w:rPr>
          <w:rStyle w:val="ae"/>
          <w:lang w:val="uk-UA"/>
        </w:rPr>
        <w:t xml:space="preserve">(16,16,1,2), </w:t>
      </w:r>
    </w:p>
    <w:p w:rsidR="00D03246" w:rsidRPr="00D03246" w:rsidRDefault="00D03246" w:rsidP="00D03246">
      <w:pPr>
        <w:rPr>
          <w:rStyle w:val="ae"/>
          <w:lang w:val="uk-UA"/>
        </w:rPr>
      </w:pPr>
      <w:r w:rsidRPr="00D03246">
        <w:rPr>
          <w:rStyle w:val="ae"/>
          <w:lang w:val="uk-UA"/>
        </w:rPr>
        <w:t xml:space="preserve">(16,16,3,2), </w:t>
      </w:r>
    </w:p>
    <w:p w:rsidR="00D03246" w:rsidRPr="00D03246" w:rsidRDefault="00D03246" w:rsidP="00D03246">
      <w:pPr>
        <w:rPr>
          <w:rStyle w:val="ae"/>
          <w:lang w:val="uk-UA"/>
        </w:rPr>
      </w:pPr>
      <w:r w:rsidRPr="00D03246">
        <w:rPr>
          <w:rStyle w:val="ae"/>
          <w:lang w:val="uk-UA"/>
        </w:rPr>
        <w:t xml:space="preserve">(16,16,3,4), </w:t>
      </w:r>
    </w:p>
    <w:p w:rsidR="00D03246" w:rsidRPr="00D03246" w:rsidRDefault="00D03246" w:rsidP="00D03246">
      <w:pPr>
        <w:rPr>
          <w:rStyle w:val="ae"/>
          <w:lang w:val="uk-UA"/>
        </w:rPr>
      </w:pPr>
      <w:r w:rsidRPr="00D03246">
        <w:rPr>
          <w:rStyle w:val="ae"/>
          <w:lang w:val="uk-UA"/>
        </w:rPr>
        <w:t>(16,16,5,4),</w:t>
      </w:r>
    </w:p>
    <w:p w:rsidR="00D03246" w:rsidRPr="00D03246" w:rsidRDefault="00D03246" w:rsidP="00D03246">
      <w:pPr>
        <w:rPr>
          <w:rStyle w:val="ae"/>
          <w:lang w:val="uk-UA"/>
        </w:rPr>
      </w:pPr>
      <w:r w:rsidRPr="00D03246">
        <w:rPr>
          <w:rStyle w:val="ae"/>
          <w:lang w:val="uk-UA"/>
        </w:rPr>
        <w:t>(16,16,5,6),</w:t>
      </w:r>
    </w:p>
    <w:p w:rsidR="00D03246" w:rsidRPr="00D03246" w:rsidRDefault="00D03246" w:rsidP="00D03246">
      <w:pPr>
        <w:rPr>
          <w:rStyle w:val="ae"/>
          <w:lang w:val="uk-UA"/>
        </w:rPr>
      </w:pPr>
      <w:r w:rsidRPr="00D03246">
        <w:rPr>
          <w:rStyle w:val="ae"/>
          <w:lang w:val="uk-UA"/>
        </w:rPr>
        <w:t>(16,16,7,6),</w:t>
      </w:r>
    </w:p>
    <w:p w:rsidR="00D03246" w:rsidRPr="00D03246" w:rsidRDefault="00D03246" w:rsidP="00D03246">
      <w:pPr>
        <w:rPr>
          <w:rStyle w:val="ae"/>
          <w:lang w:val="uk-UA"/>
        </w:rPr>
      </w:pPr>
      <w:r w:rsidRPr="00D03246">
        <w:rPr>
          <w:rStyle w:val="ae"/>
          <w:lang w:val="uk-UA"/>
        </w:rPr>
        <w:t>(8,16,7,16),</w:t>
      </w:r>
    </w:p>
    <w:p w:rsidR="00D03246" w:rsidRPr="00D03246" w:rsidRDefault="00D03246" w:rsidP="00D03246">
      <w:pPr>
        <w:rPr>
          <w:rStyle w:val="ae"/>
          <w:lang w:val="uk-UA"/>
        </w:rPr>
      </w:pPr>
      <w:r w:rsidRPr="00D03246">
        <w:rPr>
          <w:rStyle w:val="ae"/>
          <w:lang w:val="uk-UA"/>
        </w:rPr>
        <w:t>(8,16,9,16),</w:t>
      </w:r>
    </w:p>
    <w:p w:rsidR="00D03246" w:rsidRPr="00D03246" w:rsidRDefault="00D03246" w:rsidP="00D03246">
      <w:pPr>
        <w:rPr>
          <w:rStyle w:val="ae"/>
          <w:lang w:val="uk-UA"/>
        </w:rPr>
      </w:pPr>
      <w:r w:rsidRPr="00D03246">
        <w:rPr>
          <w:rStyle w:val="ae"/>
          <w:lang w:val="uk-UA"/>
        </w:rPr>
        <w:t>(10,16,9,16),</w:t>
      </w:r>
    </w:p>
    <w:p w:rsidR="00D03246" w:rsidRPr="00D03246" w:rsidRDefault="00D03246" w:rsidP="00D03246">
      <w:pPr>
        <w:rPr>
          <w:rStyle w:val="ae"/>
          <w:lang w:val="uk-UA"/>
        </w:rPr>
      </w:pPr>
      <w:r w:rsidRPr="00D03246">
        <w:rPr>
          <w:rStyle w:val="ae"/>
          <w:lang w:val="uk-UA"/>
        </w:rPr>
        <w:t>(10,16,11,16),</w:t>
      </w:r>
    </w:p>
    <w:p w:rsidR="00D03246" w:rsidRPr="00D03246" w:rsidRDefault="00D03246" w:rsidP="00D03246">
      <w:pPr>
        <w:rPr>
          <w:rStyle w:val="ae"/>
          <w:lang w:val="uk-UA"/>
        </w:rPr>
      </w:pPr>
      <w:r w:rsidRPr="00D03246">
        <w:rPr>
          <w:rStyle w:val="ae"/>
          <w:lang w:val="uk-UA"/>
        </w:rPr>
        <w:t>(12,16,11,16),</w:t>
      </w:r>
    </w:p>
    <w:p w:rsidR="00D03246" w:rsidRPr="00D03246" w:rsidRDefault="00D03246" w:rsidP="00D03246">
      <w:pPr>
        <w:rPr>
          <w:rStyle w:val="ae"/>
          <w:lang w:val="uk-UA"/>
        </w:rPr>
      </w:pPr>
      <w:r w:rsidRPr="00D03246">
        <w:rPr>
          <w:rStyle w:val="ae"/>
          <w:lang w:val="uk-UA"/>
        </w:rPr>
        <w:t>(12,16,13,16),</w:t>
      </w:r>
    </w:p>
    <w:p w:rsidR="00D03246" w:rsidRPr="00D03246" w:rsidRDefault="00D03246" w:rsidP="00D03246">
      <w:pPr>
        <w:rPr>
          <w:rStyle w:val="ae"/>
          <w:lang w:val="uk-UA"/>
        </w:rPr>
      </w:pPr>
      <w:r w:rsidRPr="00D03246">
        <w:rPr>
          <w:rStyle w:val="ae"/>
          <w:lang w:val="uk-UA"/>
        </w:rPr>
        <w:t>(14,16,13,16),</w:t>
      </w:r>
    </w:p>
    <w:p w:rsidR="00D03246" w:rsidRPr="00D03246" w:rsidRDefault="00D03246" w:rsidP="00D03246">
      <w:pPr>
        <w:rPr>
          <w:rStyle w:val="ae"/>
          <w:lang w:val="uk-UA"/>
        </w:rPr>
      </w:pPr>
      <w:r w:rsidRPr="00D03246">
        <w:rPr>
          <w:rStyle w:val="ae"/>
          <w:lang w:val="uk-UA"/>
        </w:rPr>
        <w:t>(14,15,16,16),</w:t>
      </w:r>
    </w:p>
    <w:p w:rsidR="00D03246" w:rsidRPr="00D03246" w:rsidRDefault="00D03246" w:rsidP="00D03246">
      <w:pPr>
        <w:rPr>
          <w:rStyle w:val="ae"/>
          <w:lang w:val="uk-UA"/>
        </w:rPr>
      </w:pPr>
      <w:r w:rsidRPr="00D03246">
        <w:rPr>
          <w:rStyle w:val="ae"/>
          <w:lang w:val="uk-UA"/>
        </w:rPr>
        <w:t xml:space="preserve">(0,15,16,16)); </w:t>
      </w:r>
    </w:p>
    <w:p w:rsidR="00D03246" w:rsidRPr="00D03246" w:rsidRDefault="00D03246" w:rsidP="00D03246">
      <w:pPr>
        <w:rPr>
          <w:rStyle w:val="ae"/>
          <w:lang w:val="uk-UA"/>
        </w:rPr>
      </w:pPr>
      <w:r w:rsidRPr="00D03246">
        <w:rPr>
          <w:rStyle w:val="ae"/>
          <w:lang w:val="uk-UA"/>
        </w:rPr>
        <w:t xml:space="preserve"> </w:t>
      </w:r>
      <w:r w:rsidRPr="00D03246">
        <w:rPr>
          <w:rStyle w:val="ae"/>
          <w:lang w:val="uk-UA"/>
        </w:rPr>
        <w:tab/>
      </w:r>
      <w:r w:rsidRPr="00D03246">
        <w:rPr>
          <w:rStyle w:val="ae"/>
          <w:lang w:val="uk-UA"/>
        </w:rPr>
        <w:tab/>
        <w:t xml:space="preserve"> </w:t>
      </w:r>
      <w:r w:rsidRPr="00D03246">
        <w:rPr>
          <w:rStyle w:val="ae"/>
          <w:lang w:val="uk-UA"/>
        </w:rPr>
        <w:tab/>
      </w:r>
      <w:r w:rsidRPr="00D03246">
        <w:rPr>
          <w:rStyle w:val="ae"/>
          <w:lang w:val="uk-UA"/>
        </w:rPr>
        <w:tab/>
        <w:t xml:space="preserve">  </w:t>
      </w:r>
    </w:p>
    <w:p w:rsidR="00D03246" w:rsidRPr="00D03246" w:rsidRDefault="00D03246" w:rsidP="00D03246">
      <w:pPr>
        <w:rPr>
          <w:rStyle w:val="ae"/>
          <w:lang w:val="uk-UA"/>
        </w:rPr>
      </w:pPr>
      <w:proofErr w:type="spellStart"/>
      <w:r w:rsidRPr="00D03246">
        <w:rPr>
          <w:rStyle w:val="ae"/>
          <w:lang w:val="uk-UA"/>
        </w:rPr>
        <w:t>type</w:t>
      </w:r>
      <w:proofErr w:type="spellEnd"/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outtab</w:t>
      </w:r>
      <w:proofErr w:type="spellEnd"/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is</w:t>
      </w:r>
      <w:proofErr w:type="spellEnd"/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array</w:t>
      </w:r>
      <w:proofErr w:type="spellEnd"/>
      <w:r w:rsidRPr="00D03246">
        <w:rPr>
          <w:rStyle w:val="ae"/>
          <w:lang w:val="uk-UA"/>
        </w:rPr>
        <w:t xml:space="preserve"> (0 </w:t>
      </w:r>
      <w:proofErr w:type="spellStart"/>
      <w:r w:rsidRPr="00D03246">
        <w:rPr>
          <w:rStyle w:val="ae"/>
          <w:lang w:val="uk-UA"/>
        </w:rPr>
        <w:t>to</w:t>
      </w:r>
      <w:proofErr w:type="spellEnd"/>
      <w:r w:rsidRPr="00D03246">
        <w:rPr>
          <w:rStyle w:val="ae"/>
          <w:lang w:val="uk-UA"/>
        </w:rPr>
        <w:t xml:space="preserve"> 15) </w:t>
      </w:r>
      <w:proofErr w:type="spellStart"/>
      <w:r w:rsidRPr="00D03246">
        <w:rPr>
          <w:rStyle w:val="ae"/>
          <w:lang w:val="uk-UA"/>
        </w:rPr>
        <w:t>of</w:t>
      </w:r>
      <w:proofErr w:type="spellEnd"/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bit_vector</w:t>
      </w:r>
      <w:proofErr w:type="spellEnd"/>
      <w:r w:rsidRPr="00D03246">
        <w:rPr>
          <w:rStyle w:val="ae"/>
          <w:lang w:val="uk-UA"/>
        </w:rPr>
        <w:t xml:space="preserve">(0 </w:t>
      </w:r>
      <w:proofErr w:type="spellStart"/>
      <w:r w:rsidRPr="00D03246">
        <w:rPr>
          <w:rStyle w:val="ae"/>
          <w:lang w:val="uk-UA"/>
        </w:rPr>
        <w:t>downto</w:t>
      </w:r>
      <w:proofErr w:type="spellEnd"/>
      <w:r w:rsidRPr="00D03246">
        <w:rPr>
          <w:rStyle w:val="ae"/>
          <w:lang w:val="uk-UA"/>
        </w:rPr>
        <w:t xml:space="preserve"> 0); </w:t>
      </w:r>
    </w:p>
    <w:p w:rsidR="00D03246" w:rsidRPr="00D03246" w:rsidRDefault="00D03246" w:rsidP="00D03246">
      <w:pPr>
        <w:rPr>
          <w:rStyle w:val="ae"/>
          <w:lang w:val="uk-UA"/>
        </w:rPr>
      </w:pPr>
      <w:proofErr w:type="spellStart"/>
      <w:r w:rsidRPr="00D03246">
        <w:rPr>
          <w:rStyle w:val="ae"/>
          <w:lang w:val="uk-UA"/>
        </w:rPr>
        <w:t>constant</w:t>
      </w:r>
      <w:proofErr w:type="spellEnd"/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tab_y</w:t>
      </w:r>
      <w:proofErr w:type="spellEnd"/>
      <w:r w:rsidRPr="00D03246">
        <w:rPr>
          <w:rStyle w:val="ae"/>
          <w:lang w:val="uk-UA"/>
        </w:rPr>
        <w:t xml:space="preserve"> : </w:t>
      </w:r>
      <w:proofErr w:type="spellStart"/>
      <w:r w:rsidRPr="00D03246">
        <w:rPr>
          <w:rStyle w:val="ae"/>
          <w:lang w:val="uk-UA"/>
        </w:rPr>
        <w:t>outtab</w:t>
      </w:r>
      <w:proofErr w:type="spellEnd"/>
      <w:r w:rsidRPr="00D03246">
        <w:rPr>
          <w:rStyle w:val="ae"/>
          <w:lang w:val="uk-UA"/>
        </w:rPr>
        <w:t xml:space="preserve"> :=("0","0","1","1","0","0","0","0", "0","0","0","0","0","1","0","0"); </w:t>
      </w:r>
    </w:p>
    <w:p w:rsidR="00D03246" w:rsidRPr="00D03246" w:rsidRDefault="00D03246" w:rsidP="00D03246">
      <w:pPr>
        <w:rPr>
          <w:rStyle w:val="ae"/>
          <w:lang w:val="uk-UA"/>
        </w:rPr>
      </w:pPr>
      <w:proofErr w:type="spellStart"/>
      <w:r w:rsidRPr="00D03246">
        <w:rPr>
          <w:rStyle w:val="ae"/>
          <w:lang w:val="uk-UA"/>
        </w:rPr>
        <w:t>signal</w:t>
      </w:r>
      <w:proofErr w:type="spellEnd"/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st,nexst</w:t>
      </w:r>
      <w:proofErr w:type="spellEnd"/>
      <w:r w:rsidRPr="00D03246">
        <w:rPr>
          <w:rStyle w:val="ae"/>
          <w:lang w:val="uk-UA"/>
        </w:rPr>
        <w:t xml:space="preserve">: </w:t>
      </w:r>
      <w:proofErr w:type="spellStart"/>
      <w:r w:rsidRPr="00D03246">
        <w:rPr>
          <w:rStyle w:val="ae"/>
          <w:lang w:val="uk-UA"/>
        </w:rPr>
        <w:t>integer</w:t>
      </w:r>
      <w:proofErr w:type="spellEnd"/>
      <w:r w:rsidRPr="00D03246">
        <w:rPr>
          <w:rStyle w:val="ae"/>
          <w:lang w:val="uk-UA"/>
        </w:rPr>
        <w:t xml:space="preserve">:=0; </w:t>
      </w:r>
    </w:p>
    <w:p w:rsidR="00D03246" w:rsidRPr="00D03246" w:rsidRDefault="00D03246" w:rsidP="00D03246">
      <w:pPr>
        <w:rPr>
          <w:rStyle w:val="ae"/>
          <w:lang w:val="uk-UA"/>
        </w:rPr>
      </w:pPr>
      <w:proofErr w:type="spellStart"/>
      <w:r w:rsidRPr="00D03246">
        <w:rPr>
          <w:rStyle w:val="ae"/>
          <w:lang w:val="uk-UA"/>
        </w:rPr>
        <w:t>begin</w:t>
      </w:r>
      <w:proofErr w:type="spellEnd"/>
      <w:r w:rsidRPr="00D03246">
        <w:rPr>
          <w:rStyle w:val="ae"/>
          <w:lang w:val="uk-UA"/>
        </w:rPr>
        <w:t xml:space="preserve"> </w:t>
      </w:r>
    </w:p>
    <w:p w:rsidR="00D03246" w:rsidRPr="00D03246" w:rsidRDefault="00D03246" w:rsidP="00D03246">
      <w:pPr>
        <w:rPr>
          <w:rStyle w:val="ae"/>
          <w:lang w:val="uk-UA"/>
        </w:rPr>
      </w:pPr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process</w:t>
      </w:r>
      <w:proofErr w:type="spellEnd"/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begin</w:t>
      </w:r>
      <w:proofErr w:type="spellEnd"/>
      <w:r w:rsidRPr="00D03246">
        <w:rPr>
          <w:rStyle w:val="ae"/>
          <w:lang w:val="uk-UA"/>
        </w:rPr>
        <w:t xml:space="preserve"> </w:t>
      </w:r>
    </w:p>
    <w:p w:rsidR="00D03246" w:rsidRPr="00D03246" w:rsidRDefault="00D03246" w:rsidP="00D03246">
      <w:pPr>
        <w:rPr>
          <w:rStyle w:val="ae"/>
          <w:lang w:val="uk-UA"/>
        </w:rPr>
      </w:pPr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wait</w:t>
      </w:r>
      <w:proofErr w:type="spellEnd"/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on</w:t>
      </w:r>
      <w:proofErr w:type="spellEnd"/>
      <w:r w:rsidRPr="00D03246">
        <w:rPr>
          <w:rStyle w:val="ae"/>
          <w:lang w:val="uk-UA"/>
        </w:rPr>
        <w:t xml:space="preserve"> X, </w:t>
      </w:r>
      <w:proofErr w:type="spellStart"/>
      <w:r w:rsidRPr="00D03246">
        <w:rPr>
          <w:rStyle w:val="ae"/>
          <w:lang w:val="uk-UA"/>
        </w:rPr>
        <w:t>st</w:t>
      </w:r>
      <w:proofErr w:type="spellEnd"/>
      <w:r w:rsidRPr="00D03246">
        <w:rPr>
          <w:rStyle w:val="ae"/>
          <w:lang w:val="uk-UA"/>
        </w:rPr>
        <w:t xml:space="preserve">; </w:t>
      </w:r>
    </w:p>
    <w:p w:rsidR="00D03246" w:rsidRPr="00D03246" w:rsidRDefault="00D03246" w:rsidP="00D03246">
      <w:pPr>
        <w:rPr>
          <w:rStyle w:val="ae"/>
          <w:lang w:val="uk-UA"/>
        </w:rPr>
      </w:pPr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if</w:t>
      </w:r>
      <w:proofErr w:type="spellEnd"/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st</w:t>
      </w:r>
      <w:proofErr w:type="spellEnd"/>
      <w:r w:rsidRPr="00D03246">
        <w:rPr>
          <w:rStyle w:val="ae"/>
          <w:lang w:val="uk-UA"/>
        </w:rPr>
        <w:t xml:space="preserve">=16 </w:t>
      </w:r>
      <w:proofErr w:type="spellStart"/>
      <w:r w:rsidRPr="00D03246">
        <w:rPr>
          <w:rStyle w:val="ae"/>
          <w:lang w:val="uk-UA"/>
        </w:rPr>
        <w:t>then</w:t>
      </w:r>
      <w:proofErr w:type="spellEnd"/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null</w:t>
      </w:r>
      <w:proofErr w:type="spellEnd"/>
      <w:r w:rsidRPr="00D03246">
        <w:rPr>
          <w:rStyle w:val="ae"/>
          <w:lang w:val="uk-UA"/>
        </w:rPr>
        <w:t xml:space="preserve">; </w:t>
      </w:r>
    </w:p>
    <w:p w:rsidR="00D03246" w:rsidRPr="00D03246" w:rsidRDefault="00D03246" w:rsidP="00D03246">
      <w:pPr>
        <w:rPr>
          <w:rStyle w:val="ae"/>
          <w:lang w:val="uk-UA"/>
        </w:rPr>
      </w:pPr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else</w:t>
      </w:r>
      <w:proofErr w:type="spellEnd"/>
      <w:r w:rsidRPr="00D03246">
        <w:rPr>
          <w:rStyle w:val="ae"/>
          <w:lang w:val="uk-UA"/>
        </w:rPr>
        <w:t xml:space="preserve"> </w:t>
      </w:r>
    </w:p>
    <w:p w:rsidR="00D03246" w:rsidRPr="00D03246" w:rsidRDefault="00D03246" w:rsidP="00D03246">
      <w:pPr>
        <w:rPr>
          <w:rStyle w:val="ae"/>
          <w:lang w:val="uk-UA"/>
        </w:rPr>
      </w:pPr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nexst</w:t>
      </w:r>
      <w:proofErr w:type="spellEnd"/>
      <w:r w:rsidRPr="00D03246">
        <w:rPr>
          <w:rStyle w:val="ae"/>
          <w:lang w:val="uk-UA"/>
        </w:rPr>
        <w:t>&lt;=</w:t>
      </w:r>
      <w:proofErr w:type="spellStart"/>
      <w:r w:rsidRPr="00D03246">
        <w:rPr>
          <w:rStyle w:val="ae"/>
          <w:lang w:val="uk-UA"/>
        </w:rPr>
        <w:t>tab_st</w:t>
      </w:r>
      <w:proofErr w:type="spellEnd"/>
      <w:r w:rsidRPr="00D03246">
        <w:rPr>
          <w:rStyle w:val="ae"/>
          <w:lang w:val="uk-UA"/>
        </w:rPr>
        <w:t>(</w:t>
      </w:r>
      <w:proofErr w:type="spellStart"/>
      <w:r w:rsidRPr="00D03246">
        <w:rPr>
          <w:rStyle w:val="ae"/>
          <w:lang w:val="uk-UA"/>
        </w:rPr>
        <w:t>st,vecint</w:t>
      </w:r>
      <w:proofErr w:type="spellEnd"/>
      <w:r w:rsidRPr="00D03246">
        <w:rPr>
          <w:rStyle w:val="ae"/>
          <w:lang w:val="uk-UA"/>
        </w:rPr>
        <w:t xml:space="preserve">(X)); </w:t>
      </w:r>
    </w:p>
    <w:p w:rsidR="00D03246" w:rsidRPr="00D03246" w:rsidRDefault="00D03246" w:rsidP="00D03246">
      <w:pPr>
        <w:rPr>
          <w:rStyle w:val="ae"/>
          <w:lang w:val="uk-UA"/>
        </w:rPr>
      </w:pPr>
      <w:r w:rsidRPr="00D03246">
        <w:rPr>
          <w:rStyle w:val="ae"/>
          <w:lang w:val="uk-UA"/>
        </w:rPr>
        <w:t xml:space="preserve"> Y&lt;=</w:t>
      </w:r>
      <w:proofErr w:type="spellStart"/>
      <w:r w:rsidRPr="00D03246">
        <w:rPr>
          <w:rStyle w:val="ae"/>
          <w:lang w:val="uk-UA"/>
        </w:rPr>
        <w:t>transport</w:t>
      </w:r>
      <w:proofErr w:type="spellEnd"/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tab_y</w:t>
      </w:r>
      <w:proofErr w:type="spellEnd"/>
      <w:r w:rsidRPr="00D03246">
        <w:rPr>
          <w:rStyle w:val="ae"/>
          <w:lang w:val="uk-UA"/>
        </w:rPr>
        <w:t>(</w:t>
      </w:r>
      <w:proofErr w:type="spellStart"/>
      <w:r w:rsidRPr="00D03246">
        <w:rPr>
          <w:rStyle w:val="ae"/>
          <w:lang w:val="uk-UA"/>
        </w:rPr>
        <w:t>st</w:t>
      </w:r>
      <w:proofErr w:type="spellEnd"/>
      <w:r w:rsidRPr="00D03246">
        <w:rPr>
          <w:rStyle w:val="ae"/>
          <w:lang w:val="uk-UA"/>
        </w:rPr>
        <w:t>)</w:t>
      </w:r>
      <w:proofErr w:type="spellStart"/>
      <w:r w:rsidRPr="00D03246">
        <w:rPr>
          <w:rStyle w:val="ae"/>
          <w:lang w:val="uk-UA"/>
        </w:rPr>
        <w:t>after</w:t>
      </w:r>
      <w:proofErr w:type="spellEnd"/>
      <w:r w:rsidRPr="00D03246">
        <w:rPr>
          <w:rStyle w:val="ae"/>
          <w:lang w:val="uk-UA"/>
        </w:rPr>
        <w:t xml:space="preserve"> TZ; </w:t>
      </w:r>
    </w:p>
    <w:p w:rsidR="00D03246" w:rsidRPr="00D03246" w:rsidRDefault="00D03246" w:rsidP="00D03246">
      <w:pPr>
        <w:rPr>
          <w:rStyle w:val="ae"/>
          <w:lang w:val="uk-UA"/>
        </w:rPr>
      </w:pPr>
      <w:r w:rsidRPr="00D03246">
        <w:rPr>
          <w:rStyle w:val="ae"/>
          <w:lang w:val="uk-UA"/>
        </w:rPr>
        <w:lastRenderedPageBreak/>
        <w:t xml:space="preserve"> </w:t>
      </w:r>
      <w:proofErr w:type="spellStart"/>
      <w:r w:rsidRPr="00D03246">
        <w:rPr>
          <w:rStyle w:val="ae"/>
          <w:lang w:val="uk-UA"/>
        </w:rPr>
        <w:t>end</w:t>
      </w:r>
      <w:proofErr w:type="spellEnd"/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if</w:t>
      </w:r>
      <w:proofErr w:type="spellEnd"/>
      <w:r w:rsidRPr="00D03246">
        <w:rPr>
          <w:rStyle w:val="ae"/>
          <w:lang w:val="uk-UA"/>
        </w:rPr>
        <w:t xml:space="preserve">; </w:t>
      </w:r>
    </w:p>
    <w:p w:rsidR="00D03246" w:rsidRPr="00D03246" w:rsidRDefault="00D03246" w:rsidP="00D03246">
      <w:pPr>
        <w:rPr>
          <w:rStyle w:val="ae"/>
          <w:lang w:val="uk-UA"/>
        </w:rPr>
      </w:pPr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end</w:t>
      </w:r>
      <w:proofErr w:type="spellEnd"/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process</w:t>
      </w:r>
      <w:proofErr w:type="spellEnd"/>
      <w:r w:rsidRPr="00D03246">
        <w:rPr>
          <w:rStyle w:val="ae"/>
          <w:lang w:val="uk-UA"/>
        </w:rPr>
        <w:t xml:space="preserve">; </w:t>
      </w:r>
    </w:p>
    <w:p w:rsidR="00D03246" w:rsidRPr="00D03246" w:rsidRDefault="00D03246" w:rsidP="00D03246">
      <w:pPr>
        <w:rPr>
          <w:rStyle w:val="ae"/>
          <w:lang w:val="uk-UA"/>
        </w:rPr>
      </w:pPr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st</w:t>
      </w:r>
      <w:proofErr w:type="spellEnd"/>
      <w:r w:rsidRPr="00D03246">
        <w:rPr>
          <w:rStyle w:val="ae"/>
          <w:lang w:val="uk-UA"/>
        </w:rPr>
        <w:t xml:space="preserve">&lt;= </w:t>
      </w:r>
      <w:proofErr w:type="spellStart"/>
      <w:r w:rsidRPr="00D03246">
        <w:rPr>
          <w:rStyle w:val="ae"/>
          <w:lang w:val="uk-UA"/>
        </w:rPr>
        <w:t>transport</w:t>
      </w:r>
      <w:proofErr w:type="spellEnd"/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nexst</w:t>
      </w:r>
      <w:proofErr w:type="spellEnd"/>
      <w:r w:rsidRPr="00D03246">
        <w:rPr>
          <w:rStyle w:val="ae"/>
          <w:lang w:val="uk-UA"/>
        </w:rPr>
        <w:t xml:space="preserve"> </w:t>
      </w:r>
      <w:proofErr w:type="spellStart"/>
      <w:r w:rsidRPr="00D03246">
        <w:rPr>
          <w:rStyle w:val="ae"/>
          <w:lang w:val="uk-UA"/>
        </w:rPr>
        <w:t>after</w:t>
      </w:r>
      <w:proofErr w:type="spellEnd"/>
      <w:r w:rsidRPr="00D03246">
        <w:rPr>
          <w:rStyle w:val="ae"/>
          <w:lang w:val="uk-UA"/>
        </w:rPr>
        <w:t xml:space="preserve"> TZ; </w:t>
      </w:r>
    </w:p>
    <w:p w:rsidR="00D03246" w:rsidRPr="008B0554" w:rsidRDefault="00D03246" w:rsidP="005A529E">
      <w:pPr>
        <w:rPr>
          <w:i/>
          <w:iCs/>
          <w:color w:val="4F81BD" w:themeColor="accent1"/>
          <w:lang w:val="uk-UA"/>
        </w:rPr>
      </w:pPr>
      <w:proofErr w:type="spellStart"/>
      <w:r w:rsidRPr="00D03246">
        <w:rPr>
          <w:rStyle w:val="ae"/>
          <w:lang w:val="uk-UA"/>
        </w:rPr>
        <w:t>end</w:t>
      </w:r>
      <w:proofErr w:type="spellEnd"/>
      <w:r w:rsidRPr="00D03246">
        <w:rPr>
          <w:rStyle w:val="ae"/>
          <w:lang w:val="uk-UA"/>
        </w:rPr>
        <w:t xml:space="preserve"> a1arc;</w:t>
      </w:r>
    </w:p>
    <w:p w:rsidR="00D03246" w:rsidRPr="00D03246" w:rsidRDefault="005A529E" w:rsidP="00B37D7C">
      <w:pPr>
        <w:rPr>
          <w:rStyle w:val="ae"/>
          <w:lang w:val="en-US"/>
        </w:rPr>
      </w:pPr>
      <w:r w:rsidRPr="00D03246">
        <w:rPr>
          <w:rStyle w:val="ae"/>
          <w:lang w:val="en-US"/>
        </w:rPr>
        <w:t>00 0ns, 10 10ns, 11 20ns, 10 30ns, 11 40ns, 10 50ns, 11 60ns, 10 70ns, 00 80ns, 10 90ns, 00 100ns, 10 110ns, 00 120n</w:t>
      </w:r>
      <w:r w:rsidR="00D03246" w:rsidRPr="00D03246">
        <w:rPr>
          <w:rStyle w:val="ae"/>
          <w:lang w:val="en-US"/>
        </w:rPr>
        <w:t>s, 10 130ns, 00 140ns, 01 150ns</w:t>
      </w:r>
    </w:p>
    <w:p w:rsidR="00B37D7C" w:rsidRPr="008B0554" w:rsidRDefault="00B37D7C" w:rsidP="00B37D7C">
      <w:pPr>
        <w:rPr>
          <w:sz w:val="22"/>
          <w:lang w:val="uk-UA"/>
        </w:rPr>
      </w:pPr>
      <w:r w:rsidRPr="005A529E">
        <w:rPr>
          <w:lang w:val="uk-UA"/>
        </w:rPr>
        <w:t>Результат виконання:</w:t>
      </w:r>
    </w:p>
    <w:p w:rsidR="00156F1D" w:rsidRPr="008B0554" w:rsidRDefault="005A529E" w:rsidP="008B0554">
      <w:pPr>
        <w:rPr>
          <w:u w:val="single"/>
          <w:lang w:val="uk-UA"/>
        </w:rPr>
      </w:pPr>
      <w:r>
        <w:rPr>
          <w:noProof/>
          <w:u w:val="single"/>
          <w:lang w:val="uk-UA" w:eastAsia="uk-UA"/>
        </w:rPr>
        <w:drawing>
          <wp:inline distT="0" distB="0" distL="0" distR="0">
            <wp:extent cx="6952214" cy="1026651"/>
            <wp:effectExtent l="0" t="0" r="127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5607" cy="1037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59B" w:rsidRPr="00C32525" w:rsidRDefault="00AA759B" w:rsidP="00D03246">
      <w:pPr>
        <w:pStyle w:val="1"/>
        <w:rPr>
          <w:lang w:val="uk-UA"/>
        </w:rPr>
      </w:pPr>
      <w:r w:rsidRPr="00C32525">
        <w:rPr>
          <w:lang w:val="uk-UA"/>
        </w:rPr>
        <w:t>Мінімізація кількості внутрішніх станів автомата</w:t>
      </w:r>
    </w:p>
    <w:p w:rsidR="00AA759B" w:rsidRDefault="00AA759B">
      <w:pPr>
        <w:ind w:firstLine="709"/>
        <w:rPr>
          <w:szCs w:val="24"/>
        </w:rPr>
      </w:pPr>
      <w:r>
        <w:rPr>
          <w:szCs w:val="24"/>
        </w:rPr>
        <w:t xml:space="preserve">Як правило, </w:t>
      </w:r>
      <w:proofErr w:type="spellStart"/>
      <w:r>
        <w:rPr>
          <w:szCs w:val="24"/>
        </w:rPr>
        <w:t>первинна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таблиця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переходів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містить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надлишкові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стани</w:t>
      </w:r>
      <w:proofErr w:type="spellEnd"/>
      <w:r>
        <w:rPr>
          <w:szCs w:val="24"/>
        </w:rPr>
        <w:t xml:space="preserve">. Тому </w:t>
      </w:r>
      <w:proofErr w:type="spellStart"/>
      <w:r>
        <w:rPr>
          <w:szCs w:val="24"/>
        </w:rPr>
        <w:t>наступним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етапом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проектування</w:t>
      </w:r>
      <w:proofErr w:type="spellEnd"/>
      <w:r>
        <w:rPr>
          <w:szCs w:val="24"/>
        </w:rPr>
        <w:t xml:space="preserve"> є </w:t>
      </w:r>
      <w:proofErr w:type="spellStart"/>
      <w:r>
        <w:rPr>
          <w:szCs w:val="24"/>
        </w:rPr>
        <w:t>мінімізація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таблиці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переходів</w:t>
      </w:r>
      <w:proofErr w:type="spellEnd"/>
      <w:r>
        <w:rPr>
          <w:szCs w:val="24"/>
        </w:rPr>
        <w:t xml:space="preserve">. Процедура </w:t>
      </w:r>
      <w:proofErr w:type="spellStart"/>
      <w:r>
        <w:rPr>
          <w:szCs w:val="24"/>
        </w:rPr>
        <w:t>мінімізації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складається</w:t>
      </w:r>
      <w:proofErr w:type="spellEnd"/>
      <w:r>
        <w:rPr>
          <w:szCs w:val="24"/>
        </w:rPr>
        <w:t xml:space="preserve"> з </w:t>
      </w:r>
      <w:proofErr w:type="spellStart"/>
      <w:r>
        <w:rPr>
          <w:szCs w:val="24"/>
        </w:rPr>
        <w:t>наступних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кроків</w:t>
      </w:r>
      <w:proofErr w:type="spellEnd"/>
      <w:r>
        <w:rPr>
          <w:szCs w:val="24"/>
        </w:rPr>
        <w:t>:</w:t>
      </w:r>
    </w:p>
    <w:p w:rsidR="00AA759B" w:rsidRDefault="00AA759B">
      <w:pPr>
        <w:numPr>
          <w:ilvl w:val="0"/>
          <w:numId w:val="5"/>
        </w:numPr>
        <w:rPr>
          <w:szCs w:val="24"/>
        </w:rPr>
      </w:pPr>
      <w:proofErr w:type="spellStart"/>
      <w:r>
        <w:rPr>
          <w:szCs w:val="24"/>
        </w:rPr>
        <w:t>знаходження</w:t>
      </w:r>
      <w:proofErr w:type="spellEnd"/>
      <w:r>
        <w:rPr>
          <w:szCs w:val="24"/>
        </w:rPr>
        <w:t xml:space="preserve"> </w:t>
      </w:r>
      <w:r>
        <w:rPr>
          <w:szCs w:val="24"/>
          <w:lang w:val="uk-UA"/>
        </w:rPr>
        <w:t>множини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сумісних</w:t>
      </w:r>
      <w:proofErr w:type="spellEnd"/>
      <w:r>
        <w:rPr>
          <w:szCs w:val="24"/>
        </w:rPr>
        <w:t xml:space="preserve"> пар </w:t>
      </w:r>
      <w:proofErr w:type="spellStart"/>
      <w:r>
        <w:rPr>
          <w:szCs w:val="24"/>
        </w:rPr>
        <w:t>станів</w:t>
      </w:r>
      <w:proofErr w:type="spellEnd"/>
      <w:r>
        <w:rPr>
          <w:szCs w:val="24"/>
        </w:rPr>
        <w:t xml:space="preserve"> автомата;</w:t>
      </w:r>
    </w:p>
    <w:p w:rsidR="00AA759B" w:rsidRDefault="00AA759B">
      <w:pPr>
        <w:numPr>
          <w:ilvl w:val="0"/>
          <w:numId w:val="5"/>
        </w:numPr>
        <w:rPr>
          <w:szCs w:val="24"/>
        </w:rPr>
      </w:pPr>
      <w:proofErr w:type="spellStart"/>
      <w:r>
        <w:rPr>
          <w:szCs w:val="24"/>
        </w:rPr>
        <w:t>знаходження</w:t>
      </w:r>
      <w:proofErr w:type="spellEnd"/>
      <w:r>
        <w:rPr>
          <w:szCs w:val="24"/>
        </w:rPr>
        <w:t xml:space="preserve"> максимально </w:t>
      </w:r>
      <w:proofErr w:type="spellStart"/>
      <w:r>
        <w:rPr>
          <w:szCs w:val="24"/>
        </w:rPr>
        <w:t>сумісної</w:t>
      </w:r>
      <w:proofErr w:type="spellEnd"/>
      <w:r>
        <w:rPr>
          <w:szCs w:val="24"/>
        </w:rPr>
        <w:t xml:space="preserve"> </w:t>
      </w:r>
      <w:r>
        <w:rPr>
          <w:szCs w:val="24"/>
          <w:lang w:val="uk-UA"/>
        </w:rPr>
        <w:t>множини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станів</w:t>
      </w:r>
      <w:proofErr w:type="spellEnd"/>
      <w:r>
        <w:rPr>
          <w:szCs w:val="24"/>
        </w:rPr>
        <w:t xml:space="preserve"> автомата;</w:t>
      </w:r>
    </w:p>
    <w:p w:rsidR="00AA759B" w:rsidRDefault="00AA759B">
      <w:pPr>
        <w:numPr>
          <w:ilvl w:val="0"/>
          <w:numId w:val="5"/>
        </w:numPr>
        <w:rPr>
          <w:szCs w:val="24"/>
        </w:rPr>
      </w:pPr>
      <w:proofErr w:type="spellStart"/>
      <w:r>
        <w:rPr>
          <w:szCs w:val="24"/>
        </w:rPr>
        <w:t>отримання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мінімального</w:t>
      </w:r>
      <w:proofErr w:type="spellEnd"/>
      <w:r>
        <w:rPr>
          <w:szCs w:val="24"/>
        </w:rPr>
        <w:t xml:space="preserve"> замкнутого </w:t>
      </w:r>
      <w:proofErr w:type="spellStart"/>
      <w:r>
        <w:rPr>
          <w:szCs w:val="24"/>
        </w:rPr>
        <w:t>покриття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станів</w:t>
      </w:r>
      <w:proofErr w:type="spellEnd"/>
      <w:r>
        <w:rPr>
          <w:szCs w:val="24"/>
        </w:rPr>
        <w:t xml:space="preserve"> автомата;</w:t>
      </w:r>
    </w:p>
    <w:p w:rsidR="00AA759B" w:rsidRDefault="00AA759B">
      <w:pPr>
        <w:numPr>
          <w:ilvl w:val="0"/>
          <w:numId w:val="5"/>
        </w:numPr>
        <w:rPr>
          <w:szCs w:val="24"/>
        </w:rPr>
      </w:pPr>
      <w:proofErr w:type="spellStart"/>
      <w:r>
        <w:rPr>
          <w:szCs w:val="24"/>
        </w:rPr>
        <w:t>отримання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таблиці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переходів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мінімального</w:t>
      </w:r>
      <w:proofErr w:type="spellEnd"/>
      <w:r>
        <w:rPr>
          <w:szCs w:val="24"/>
        </w:rPr>
        <w:t xml:space="preserve"> автомата.</w:t>
      </w:r>
    </w:p>
    <w:p w:rsidR="00AA759B" w:rsidRDefault="00AA759B">
      <w:pPr>
        <w:rPr>
          <w:i/>
          <w:szCs w:val="24"/>
        </w:rPr>
      </w:pPr>
      <w:proofErr w:type="spellStart"/>
      <w:r>
        <w:rPr>
          <w:szCs w:val="24"/>
        </w:rPr>
        <w:t>Несумісність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двох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станів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таблиці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переходів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визначається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наступною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лемою</w:t>
      </w:r>
      <w:proofErr w:type="spellEnd"/>
      <w:r>
        <w:rPr>
          <w:szCs w:val="24"/>
        </w:rPr>
        <w:t>:</w:t>
      </w:r>
    </w:p>
    <w:p w:rsidR="00AA759B" w:rsidRDefault="00AA759B">
      <w:pPr>
        <w:ind w:firstLine="360"/>
        <w:rPr>
          <w:i/>
          <w:szCs w:val="24"/>
        </w:rPr>
      </w:pPr>
      <w:r>
        <w:rPr>
          <w:i/>
          <w:szCs w:val="24"/>
        </w:rPr>
        <w:t xml:space="preserve">Два </w:t>
      </w:r>
      <w:proofErr w:type="spellStart"/>
      <w:proofErr w:type="gramStart"/>
      <w:r>
        <w:rPr>
          <w:i/>
          <w:szCs w:val="24"/>
        </w:rPr>
        <w:t>стани</w:t>
      </w:r>
      <w:proofErr w:type="spellEnd"/>
      <w:r>
        <w:rPr>
          <w:i/>
          <w:szCs w:val="24"/>
        </w:rPr>
        <w:t xml:space="preserve"> </w:t>
      </w:r>
      <w:r>
        <w:rPr>
          <w:position w:val="-3"/>
        </w:rPr>
        <w:object w:dxaOrig="324" w:dyaOrig="3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.75pt;height:16.75pt" o:ole="" filled="t">
            <v:fill color2="black"/>
            <v:imagedata r:id="rId10" o:title=""/>
          </v:shape>
          <o:OLEObject Type="Embed" ProgID="Equation.3" ShapeID="_x0000_i1025" DrawAspect="Content" ObjectID="_1554639892" r:id="rId11"/>
        </w:object>
      </w:r>
      <w:r>
        <w:rPr>
          <w:i/>
          <w:szCs w:val="24"/>
        </w:rPr>
        <w:t xml:space="preserve"> </w:t>
      </w:r>
      <w:r>
        <w:rPr>
          <w:i/>
          <w:szCs w:val="24"/>
          <w:lang w:val="uk-UA"/>
        </w:rPr>
        <w:t>і</w:t>
      </w:r>
      <w:proofErr w:type="gramEnd"/>
      <w:r>
        <w:rPr>
          <w:i/>
          <w:szCs w:val="24"/>
        </w:rPr>
        <w:t xml:space="preserve"> </w:t>
      </w:r>
      <w:r>
        <w:rPr>
          <w:position w:val="-3"/>
        </w:rPr>
        <w:object w:dxaOrig="359" w:dyaOrig="319">
          <v:shape id="_x0000_i1026" type="#_x0000_t75" style="width:17.6pt;height:16.75pt" o:ole="" filled="t">
            <v:fill color2="black"/>
            <v:imagedata r:id="rId12" o:title=""/>
          </v:shape>
          <o:OLEObject Type="Embed" ProgID="Equation.3" ShapeID="_x0000_i1026" DrawAspect="Content" ObjectID="_1554639893" r:id="rId13"/>
        </w:object>
      </w:r>
      <w:proofErr w:type="spellStart"/>
      <w:r>
        <w:rPr>
          <w:i/>
          <w:szCs w:val="24"/>
        </w:rPr>
        <w:t>таблиці</w:t>
      </w:r>
      <w:proofErr w:type="spellEnd"/>
      <w:r>
        <w:rPr>
          <w:i/>
          <w:szCs w:val="24"/>
        </w:rPr>
        <w:t xml:space="preserve"> </w:t>
      </w:r>
      <w:proofErr w:type="spellStart"/>
      <w:r>
        <w:rPr>
          <w:i/>
          <w:szCs w:val="24"/>
        </w:rPr>
        <w:t>переходів</w:t>
      </w:r>
      <w:proofErr w:type="spellEnd"/>
      <w:r>
        <w:rPr>
          <w:i/>
          <w:szCs w:val="24"/>
        </w:rPr>
        <w:t xml:space="preserve"> </w:t>
      </w:r>
      <w:proofErr w:type="spellStart"/>
      <w:r>
        <w:rPr>
          <w:i/>
          <w:szCs w:val="24"/>
        </w:rPr>
        <w:t>несумісні</w:t>
      </w:r>
      <w:proofErr w:type="spellEnd"/>
      <w:r>
        <w:rPr>
          <w:i/>
          <w:szCs w:val="24"/>
        </w:rPr>
        <w:t xml:space="preserve"> </w:t>
      </w:r>
      <w:proofErr w:type="spellStart"/>
      <w:r>
        <w:rPr>
          <w:i/>
          <w:szCs w:val="24"/>
        </w:rPr>
        <w:t>тоді</w:t>
      </w:r>
      <w:proofErr w:type="spellEnd"/>
      <w:r>
        <w:rPr>
          <w:i/>
          <w:szCs w:val="24"/>
        </w:rPr>
        <w:t xml:space="preserve"> і </w:t>
      </w:r>
      <w:proofErr w:type="spellStart"/>
      <w:r>
        <w:rPr>
          <w:i/>
          <w:szCs w:val="24"/>
        </w:rPr>
        <w:t>тільки</w:t>
      </w:r>
      <w:proofErr w:type="spellEnd"/>
      <w:r>
        <w:rPr>
          <w:i/>
          <w:szCs w:val="24"/>
        </w:rPr>
        <w:t xml:space="preserve"> </w:t>
      </w:r>
      <w:proofErr w:type="spellStart"/>
      <w:r>
        <w:rPr>
          <w:i/>
          <w:szCs w:val="24"/>
        </w:rPr>
        <w:t>тоді</w:t>
      </w:r>
      <w:proofErr w:type="spellEnd"/>
      <w:r>
        <w:rPr>
          <w:i/>
          <w:szCs w:val="24"/>
        </w:rPr>
        <w:t xml:space="preserve">, коли </w:t>
      </w:r>
      <w:r>
        <w:rPr>
          <w:position w:val="-3"/>
        </w:rPr>
        <w:object w:dxaOrig="324" w:dyaOrig="319">
          <v:shape id="_x0000_i1027" type="#_x0000_t75" style="width:16.75pt;height:16.75pt" o:ole="" filled="t">
            <v:fill color2="black"/>
            <v:imagedata r:id="rId10" o:title=""/>
          </v:shape>
          <o:OLEObject Type="Embed" ProgID="Equation.3" ShapeID="_x0000_i1027" DrawAspect="Content" ObjectID="_1554639894" r:id="rId14"/>
        </w:object>
      </w:r>
      <w:r>
        <w:rPr>
          <w:i/>
          <w:szCs w:val="24"/>
        </w:rPr>
        <w:t xml:space="preserve"> </w:t>
      </w:r>
      <w:r>
        <w:rPr>
          <w:i/>
          <w:szCs w:val="24"/>
          <w:lang w:val="uk-UA"/>
        </w:rPr>
        <w:t>і</w:t>
      </w:r>
      <w:r>
        <w:rPr>
          <w:i/>
          <w:szCs w:val="24"/>
        </w:rPr>
        <w:t xml:space="preserve"> </w:t>
      </w:r>
      <w:r>
        <w:rPr>
          <w:position w:val="-3"/>
        </w:rPr>
        <w:object w:dxaOrig="359" w:dyaOrig="319">
          <v:shape id="_x0000_i1028" type="#_x0000_t75" style="width:17.6pt;height:16.75pt" o:ole="" filled="t">
            <v:fill color2="black"/>
            <v:imagedata r:id="rId12" o:title=""/>
          </v:shape>
          <o:OLEObject Type="Embed" ProgID="Equation.3" ShapeID="_x0000_i1028" DrawAspect="Content" ObjectID="_1554639895" r:id="rId15"/>
        </w:object>
      </w:r>
      <w:proofErr w:type="spellStart"/>
      <w:r>
        <w:rPr>
          <w:i/>
          <w:szCs w:val="24"/>
        </w:rPr>
        <w:t>несумісні</w:t>
      </w:r>
      <w:proofErr w:type="spellEnd"/>
      <w:r>
        <w:rPr>
          <w:i/>
          <w:szCs w:val="24"/>
        </w:rPr>
        <w:t xml:space="preserve"> по </w:t>
      </w:r>
      <w:proofErr w:type="spellStart"/>
      <w:r>
        <w:rPr>
          <w:i/>
          <w:szCs w:val="24"/>
        </w:rPr>
        <w:t>виходу</w:t>
      </w:r>
      <w:proofErr w:type="spellEnd"/>
      <w:r>
        <w:rPr>
          <w:i/>
          <w:szCs w:val="24"/>
        </w:rPr>
        <w:t xml:space="preserve"> </w:t>
      </w:r>
      <w:proofErr w:type="spellStart"/>
      <w:r>
        <w:rPr>
          <w:i/>
          <w:szCs w:val="24"/>
        </w:rPr>
        <w:t>або</w:t>
      </w:r>
      <w:proofErr w:type="spellEnd"/>
      <w:r>
        <w:rPr>
          <w:i/>
          <w:szCs w:val="24"/>
        </w:rPr>
        <w:t xml:space="preserve"> коли для </w:t>
      </w:r>
      <w:proofErr w:type="spellStart"/>
      <w:r>
        <w:rPr>
          <w:i/>
          <w:szCs w:val="24"/>
        </w:rPr>
        <w:t>деякого</w:t>
      </w:r>
      <w:proofErr w:type="spellEnd"/>
      <w:r>
        <w:rPr>
          <w:i/>
          <w:szCs w:val="24"/>
        </w:rPr>
        <w:t xml:space="preserve"> стану входу </w:t>
      </w:r>
      <w:r>
        <w:rPr>
          <w:position w:val="-3"/>
        </w:rPr>
        <w:object w:dxaOrig="360" w:dyaOrig="319">
          <v:shape id="_x0000_i1029" type="#_x0000_t75" style="width:17.6pt;height:16.75pt" o:ole="" filled="t">
            <v:fill color2="black"/>
            <v:imagedata r:id="rId16" o:title=""/>
          </v:shape>
          <o:OLEObject Type="Embed" ProgID="Equation.3" ShapeID="_x0000_i1029" DrawAspect="Content" ObjectID="_1554639896" r:id="rId17"/>
        </w:object>
      </w:r>
      <w:r>
        <w:rPr>
          <w:i/>
          <w:szCs w:val="24"/>
        </w:rPr>
        <w:t xml:space="preserve"> </w:t>
      </w:r>
      <w:proofErr w:type="spellStart"/>
      <w:r>
        <w:rPr>
          <w:i/>
          <w:szCs w:val="24"/>
        </w:rPr>
        <w:t>несумісні</w:t>
      </w:r>
      <w:proofErr w:type="spellEnd"/>
      <w:r>
        <w:rPr>
          <w:i/>
          <w:szCs w:val="24"/>
        </w:rPr>
        <w:t xml:space="preserve"> </w:t>
      </w:r>
      <w:r>
        <w:rPr>
          <w:position w:val="-4"/>
        </w:rPr>
        <w:object w:dxaOrig="1096" w:dyaOrig="324">
          <v:shape id="_x0000_i1030" type="#_x0000_t75" style="width:55.25pt;height:16.75pt" o:ole="" filled="t">
            <v:fill color2="black"/>
            <v:imagedata r:id="rId18" o:title=""/>
          </v:shape>
          <o:OLEObject Type="Embed" ProgID="Equation.3" ShapeID="_x0000_i1030" DrawAspect="Content" ObjectID="_1554639897" r:id="rId19"/>
        </w:object>
      </w:r>
      <w:r>
        <w:rPr>
          <w:i/>
          <w:szCs w:val="24"/>
        </w:rPr>
        <w:t xml:space="preserve"> і </w:t>
      </w:r>
      <w:r>
        <w:rPr>
          <w:position w:val="-4"/>
        </w:rPr>
        <w:object w:dxaOrig="1131" w:dyaOrig="324">
          <v:shape id="_x0000_i1031" type="#_x0000_t75" style="width:56.95pt;height:16.75pt" o:ole="" filled="t">
            <v:fill color2="black"/>
            <v:imagedata r:id="rId20" o:title=""/>
          </v:shape>
          <o:OLEObject Type="Embed" ProgID="Equation.3" ShapeID="_x0000_i1031" DrawAspect="Content" ObjectID="_1554639898" r:id="rId21"/>
        </w:object>
      </w:r>
      <w:r>
        <w:rPr>
          <w:i/>
          <w:szCs w:val="24"/>
          <w:lang w:val="uk-UA"/>
        </w:rPr>
        <w:t>.</w:t>
      </w:r>
    </w:p>
    <w:p w:rsidR="00AA759B" w:rsidRDefault="00AA759B">
      <w:pPr>
        <w:ind w:firstLine="709"/>
        <w:rPr>
          <w:szCs w:val="24"/>
        </w:rPr>
      </w:pPr>
      <w:r>
        <w:rPr>
          <w:i/>
          <w:szCs w:val="24"/>
        </w:rPr>
        <w:t xml:space="preserve">Два </w:t>
      </w:r>
      <w:proofErr w:type="spellStart"/>
      <w:proofErr w:type="gramStart"/>
      <w:r>
        <w:rPr>
          <w:i/>
          <w:szCs w:val="24"/>
        </w:rPr>
        <w:t>стани</w:t>
      </w:r>
      <w:proofErr w:type="spellEnd"/>
      <w:r>
        <w:rPr>
          <w:i/>
          <w:szCs w:val="24"/>
        </w:rPr>
        <w:t xml:space="preserve"> </w:t>
      </w:r>
      <w:r>
        <w:rPr>
          <w:position w:val="-3"/>
        </w:rPr>
        <w:object w:dxaOrig="324" w:dyaOrig="319">
          <v:shape id="_x0000_i1032" type="#_x0000_t75" style="width:16.75pt;height:16.75pt" o:ole="" filled="t">
            <v:fill color2="black"/>
            <v:imagedata r:id="rId10" o:title=""/>
          </v:shape>
          <o:OLEObject Type="Embed" ProgID="Equation.3" ShapeID="_x0000_i1032" DrawAspect="Content" ObjectID="_1554639899" r:id="rId22"/>
        </w:object>
      </w:r>
      <w:r>
        <w:rPr>
          <w:i/>
          <w:szCs w:val="24"/>
        </w:rPr>
        <w:t xml:space="preserve"> </w:t>
      </w:r>
      <w:r>
        <w:rPr>
          <w:i/>
          <w:szCs w:val="24"/>
          <w:lang w:val="uk-UA"/>
        </w:rPr>
        <w:t>і</w:t>
      </w:r>
      <w:proofErr w:type="gramEnd"/>
      <w:r>
        <w:rPr>
          <w:i/>
          <w:szCs w:val="24"/>
        </w:rPr>
        <w:t xml:space="preserve"> </w:t>
      </w:r>
      <w:r>
        <w:rPr>
          <w:position w:val="-3"/>
        </w:rPr>
        <w:object w:dxaOrig="359" w:dyaOrig="319">
          <v:shape id="_x0000_i1033" type="#_x0000_t75" style="width:17.6pt;height:16.75pt" o:ole="" filled="t">
            <v:fill color2="black"/>
            <v:imagedata r:id="rId12" o:title=""/>
          </v:shape>
          <o:OLEObject Type="Embed" ProgID="Equation.3" ShapeID="_x0000_i1033" DrawAspect="Content" ObjectID="_1554639900" r:id="rId23"/>
        </w:object>
      </w:r>
      <w:r>
        <w:rPr>
          <w:i/>
          <w:szCs w:val="24"/>
          <w:lang w:val="uk-UA"/>
        </w:rPr>
        <w:t xml:space="preserve"> </w:t>
      </w:r>
      <w:proofErr w:type="spellStart"/>
      <w:r>
        <w:rPr>
          <w:i/>
          <w:szCs w:val="24"/>
        </w:rPr>
        <w:t>сумісні</w:t>
      </w:r>
      <w:proofErr w:type="spellEnd"/>
      <w:r>
        <w:rPr>
          <w:i/>
          <w:szCs w:val="24"/>
        </w:rPr>
        <w:t xml:space="preserve"> по </w:t>
      </w:r>
      <w:proofErr w:type="spellStart"/>
      <w:r>
        <w:rPr>
          <w:i/>
          <w:szCs w:val="24"/>
        </w:rPr>
        <w:t>виходу</w:t>
      </w:r>
      <w:proofErr w:type="spellEnd"/>
      <w:r>
        <w:rPr>
          <w:i/>
          <w:szCs w:val="24"/>
        </w:rPr>
        <w:t xml:space="preserve">, </w:t>
      </w:r>
      <w:proofErr w:type="spellStart"/>
      <w:r>
        <w:rPr>
          <w:i/>
          <w:szCs w:val="24"/>
        </w:rPr>
        <w:t>якщо</w:t>
      </w:r>
      <w:proofErr w:type="spellEnd"/>
      <w:r>
        <w:rPr>
          <w:i/>
          <w:szCs w:val="24"/>
        </w:rPr>
        <w:t xml:space="preserve"> </w:t>
      </w:r>
      <w:r>
        <w:rPr>
          <w:position w:val="-4"/>
        </w:rPr>
        <w:object w:dxaOrig="2170" w:dyaOrig="324">
          <v:shape id="_x0000_i1034" type="#_x0000_t75" style="width:108.85pt;height:16.75pt" o:ole="" filled="t">
            <v:fill color2="black"/>
            <v:imagedata r:id="rId24" o:title=""/>
          </v:shape>
          <o:OLEObject Type="Embed" ProgID="Equation.3" ShapeID="_x0000_i1034" DrawAspect="Content" ObjectID="_1554639901" r:id="rId25"/>
        </w:object>
      </w:r>
      <w:r>
        <w:rPr>
          <w:i/>
          <w:szCs w:val="24"/>
        </w:rPr>
        <w:t xml:space="preserve"> для </w:t>
      </w:r>
      <w:proofErr w:type="spellStart"/>
      <w:r>
        <w:rPr>
          <w:i/>
          <w:szCs w:val="24"/>
        </w:rPr>
        <w:t>усіх</w:t>
      </w:r>
      <w:proofErr w:type="spellEnd"/>
      <w:r>
        <w:rPr>
          <w:i/>
          <w:szCs w:val="24"/>
          <w:lang w:val="uk-UA"/>
        </w:rPr>
        <w:t xml:space="preserve"> </w:t>
      </w:r>
      <w:r>
        <w:rPr>
          <w:position w:val="-3"/>
        </w:rPr>
        <w:object w:dxaOrig="360" w:dyaOrig="319">
          <v:shape id="_x0000_i1035" type="#_x0000_t75" style="width:17.6pt;height:16.75pt" o:ole="" filled="t">
            <v:fill color2="black"/>
            <v:imagedata r:id="rId16" o:title=""/>
          </v:shape>
          <o:OLEObject Type="Embed" ProgID="Equation.3" ShapeID="_x0000_i1035" DrawAspect="Content" ObjectID="_1554639902" r:id="rId26"/>
        </w:object>
      </w:r>
      <w:r>
        <w:rPr>
          <w:i/>
          <w:szCs w:val="24"/>
        </w:rPr>
        <w:t xml:space="preserve">, для </w:t>
      </w:r>
      <w:proofErr w:type="spellStart"/>
      <w:r>
        <w:rPr>
          <w:i/>
          <w:szCs w:val="24"/>
        </w:rPr>
        <w:t>яких</w:t>
      </w:r>
      <w:proofErr w:type="spellEnd"/>
      <w:r>
        <w:rPr>
          <w:i/>
          <w:szCs w:val="24"/>
        </w:rPr>
        <w:t xml:space="preserve"> </w:t>
      </w:r>
      <w:proofErr w:type="spellStart"/>
      <w:r>
        <w:rPr>
          <w:i/>
          <w:szCs w:val="24"/>
        </w:rPr>
        <w:t>обидва</w:t>
      </w:r>
      <w:proofErr w:type="spellEnd"/>
      <w:r>
        <w:rPr>
          <w:i/>
          <w:szCs w:val="24"/>
        </w:rPr>
        <w:t xml:space="preserve"> </w:t>
      </w:r>
      <w:proofErr w:type="spellStart"/>
      <w:r>
        <w:rPr>
          <w:i/>
          <w:szCs w:val="24"/>
        </w:rPr>
        <w:t>стани</w:t>
      </w:r>
      <w:proofErr w:type="spellEnd"/>
      <w:r>
        <w:rPr>
          <w:i/>
          <w:szCs w:val="24"/>
        </w:rPr>
        <w:t xml:space="preserve"> </w:t>
      </w:r>
      <w:proofErr w:type="spellStart"/>
      <w:r>
        <w:rPr>
          <w:i/>
          <w:szCs w:val="24"/>
        </w:rPr>
        <w:t>визначено</w:t>
      </w:r>
      <w:proofErr w:type="spellEnd"/>
      <w:r>
        <w:rPr>
          <w:i/>
          <w:szCs w:val="24"/>
        </w:rPr>
        <w:t xml:space="preserve">. </w:t>
      </w:r>
    </w:p>
    <w:p w:rsidR="00AA759B" w:rsidRDefault="00AA759B">
      <w:pPr>
        <w:ind w:firstLine="709"/>
        <w:rPr>
          <w:szCs w:val="24"/>
        </w:rPr>
      </w:pPr>
      <w:proofErr w:type="gramStart"/>
      <w:r>
        <w:rPr>
          <w:szCs w:val="24"/>
        </w:rPr>
        <w:t xml:space="preserve">Тут </w:t>
      </w:r>
      <w:r>
        <w:rPr>
          <w:position w:val="-4"/>
        </w:rPr>
        <w:object w:dxaOrig="1053" w:dyaOrig="324">
          <v:shape id="_x0000_i1036" type="#_x0000_t75" style="width:52.75pt;height:16.75pt" o:ole="" filled="t">
            <v:fill color2="black"/>
            <v:imagedata r:id="rId27" o:title=""/>
          </v:shape>
          <o:OLEObject Type="Embed" ProgID="Equation.3" ShapeID="_x0000_i1036" DrawAspect="Content" ObjectID="_1554639903" r:id="rId28"/>
        </w:object>
      </w:r>
      <w:r>
        <w:rPr>
          <w:szCs w:val="24"/>
        </w:rPr>
        <w:t xml:space="preserve"> -</w:t>
      </w:r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вихідний</w:t>
      </w:r>
      <w:proofErr w:type="spellEnd"/>
      <w:r>
        <w:rPr>
          <w:szCs w:val="24"/>
        </w:rPr>
        <w:t xml:space="preserve"> сигнал, </w:t>
      </w:r>
      <w:proofErr w:type="spellStart"/>
      <w:r>
        <w:rPr>
          <w:szCs w:val="24"/>
        </w:rPr>
        <w:t>що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отримується</w:t>
      </w:r>
      <w:proofErr w:type="spellEnd"/>
      <w:r>
        <w:rPr>
          <w:szCs w:val="24"/>
        </w:rPr>
        <w:t xml:space="preserve"> у тому </w:t>
      </w:r>
      <w:proofErr w:type="spellStart"/>
      <w:r>
        <w:rPr>
          <w:szCs w:val="24"/>
        </w:rPr>
        <w:t>випадку</w:t>
      </w:r>
      <w:proofErr w:type="spellEnd"/>
      <w:r>
        <w:rPr>
          <w:szCs w:val="24"/>
        </w:rPr>
        <w:t xml:space="preserve">, коли до автомата, </w:t>
      </w:r>
      <w:proofErr w:type="spellStart"/>
      <w:r>
        <w:rPr>
          <w:szCs w:val="24"/>
        </w:rPr>
        <w:t>що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знаходиться</w:t>
      </w:r>
      <w:proofErr w:type="spellEnd"/>
      <w:r>
        <w:rPr>
          <w:szCs w:val="24"/>
        </w:rPr>
        <w:t xml:space="preserve"> в </w:t>
      </w:r>
      <w:r>
        <w:rPr>
          <w:szCs w:val="24"/>
          <w:lang w:val="uk-UA"/>
        </w:rPr>
        <w:t>стані</w:t>
      </w:r>
      <w:r>
        <w:rPr>
          <w:szCs w:val="24"/>
        </w:rPr>
        <w:t xml:space="preserve"> </w:t>
      </w:r>
      <w:r>
        <w:rPr>
          <w:position w:val="-3"/>
        </w:rPr>
        <w:object w:dxaOrig="324" w:dyaOrig="319">
          <v:shape id="_x0000_i1037" type="#_x0000_t75" style="width:16.75pt;height:16.75pt" o:ole="" filled="t">
            <v:fill color2="black"/>
            <v:imagedata r:id="rId10" o:title=""/>
          </v:shape>
          <o:OLEObject Type="Embed" ProgID="Equation.3" ShapeID="_x0000_i1037" DrawAspect="Content" ObjectID="_1554639904" r:id="rId29"/>
        </w:object>
      </w:r>
      <w:r>
        <w:rPr>
          <w:szCs w:val="24"/>
        </w:rPr>
        <w:t xml:space="preserve">, </w:t>
      </w:r>
      <w:proofErr w:type="spellStart"/>
      <w:r>
        <w:rPr>
          <w:szCs w:val="24"/>
        </w:rPr>
        <w:t>прикладається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вхідний</w:t>
      </w:r>
      <w:proofErr w:type="spellEnd"/>
      <w:r>
        <w:rPr>
          <w:szCs w:val="24"/>
        </w:rPr>
        <w:t xml:space="preserve"> сигнал </w:t>
      </w:r>
      <w:r>
        <w:rPr>
          <w:position w:val="-3"/>
        </w:rPr>
        <w:object w:dxaOrig="360" w:dyaOrig="319">
          <v:shape id="_x0000_i1038" type="#_x0000_t75" style="width:17.6pt;height:16.75pt" o:ole="" filled="t">
            <v:fill color2="black"/>
            <v:imagedata r:id="rId16" o:title=""/>
          </v:shape>
          <o:OLEObject Type="Embed" ProgID="Equation.3" ShapeID="_x0000_i1038" DrawAspect="Content" ObjectID="_1554639905" r:id="rId30"/>
        </w:object>
      </w:r>
      <w:r>
        <w:rPr>
          <w:szCs w:val="24"/>
        </w:rPr>
        <w:t xml:space="preserve">, а </w:t>
      </w:r>
      <w:r>
        <w:rPr>
          <w:position w:val="-4"/>
        </w:rPr>
        <w:object w:dxaOrig="1096" w:dyaOrig="324">
          <v:shape id="_x0000_i1039" type="#_x0000_t75" style="width:55.25pt;height:16.75pt" o:ole="" filled="t">
            <v:fill color2="black"/>
            <v:imagedata r:id="rId31" o:title=""/>
          </v:shape>
          <o:OLEObject Type="Embed" ProgID="Equation.3" ShapeID="_x0000_i1039" DrawAspect="Content" ObjectID="_1554639906" r:id="rId32"/>
        </w:object>
      </w:r>
      <w:r>
        <w:rPr>
          <w:szCs w:val="24"/>
        </w:rPr>
        <w:t xml:space="preserve"> </w:t>
      </w:r>
      <w:proofErr w:type="spellStart"/>
      <w:r>
        <w:rPr>
          <w:szCs w:val="24"/>
        </w:rPr>
        <w:t>наступний</w:t>
      </w:r>
      <w:proofErr w:type="spellEnd"/>
      <w:r>
        <w:rPr>
          <w:szCs w:val="24"/>
        </w:rPr>
        <w:t xml:space="preserve"> стан, в </w:t>
      </w:r>
      <w:proofErr w:type="spellStart"/>
      <w:r>
        <w:rPr>
          <w:szCs w:val="24"/>
        </w:rPr>
        <w:t>який</w:t>
      </w:r>
      <w:proofErr w:type="spellEnd"/>
      <w:r>
        <w:rPr>
          <w:szCs w:val="24"/>
        </w:rPr>
        <w:t xml:space="preserve"> переходить автомат, </w:t>
      </w:r>
      <w:proofErr w:type="spellStart"/>
      <w:r>
        <w:rPr>
          <w:szCs w:val="24"/>
        </w:rPr>
        <w:t>що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знаходиться</w:t>
      </w:r>
      <w:proofErr w:type="spellEnd"/>
      <w:r>
        <w:rPr>
          <w:szCs w:val="24"/>
        </w:rPr>
        <w:t xml:space="preserve"> в </w:t>
      </w:r>
      <w:r>
        <w:rPr>
          <w:szCs w:val="24"/>
          <w:lang w:val="uk-UA"/>
        </w:rPr>
        <w:t>стані</w:t>
      </w:r>
      <w:r>
        <w:rPr>
          <w:szCs w:val="24"/>
        </w:rPr>
        <w:t xml:space="preserve"> </w:t>
      </w:r>
      <w:r>
        <w:rPr>
          <w:position w:val="-3"/>
        </w:rPr>
        <w:object w:dxaOrig="359" w:dyaOrig="319">
          <v:shape id="_x0000_i1040" type="#_x0000_t75" style="width:17.6pt;height:16.75pt" o:ole="" filled="t">
            <v:fill color2="black"/>
            <v:imagedata r:id="rId12" o:title=""/>
          </v:shape>
          <o:OLEObject Type="Embed" ProgID="Equation.3" ShapeID="_x0000_i1040" DrawAspect="Content" ObjectID="_1554639907" r:id="rId33"/>
        </w:object>
      </w:r>
      <w:r>
        <w:rPr>
          <w:szCs w:val="24"/>
        </w:rPr>
        <w:t xml:space="preserve">, </w:t>
      </w:r>
      <w:proofErr w:type="spellStart"/>
      <w:r>
        <w:rPr>
          <w:szCs w:val="24"/>
        </w:rPr>
        <w:t>під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впливом</w:t>
      </w:r>
      <w:proofErr w:type="spellEnd"/>
      <w:r>
        <w:rPr>
          <w:szCs w:val="24"/>
        </w:rPr>
        <w:t xml:space="preserve"> стану входу </w:t>
      </w:r>
      <w:r>
        <w:rPr>
          <w:position w:val="-3"/>
        </w:rPr>
        <w:object w:dxaOrig="360" w:dyaOrig="319">
          <v:shape id="_x0000_i1041" type="#_x0000_t75" style="width:17.6pt;height:16.75pt" o:ole="" filled="t">
            <v:fill color2="black"/>
            <v:imagedata r:id="rId16" o:title=""/>
          </v:shape>
          <o:OLEObject Type="Embed" ProgID="Equation.3" ShapeID="_x0000_i1041" DrawAspect="Content" ObjectID="_1554639908" r:id="rId34"/>
        </w:object>
      </w:r>
      <w:r>
        <w:rPr>
          <w:szCs w:val="24"/>
        </w:rPr>
        <w:t xml:space="preserve">.Процедура </w:t>
      </w:r>
      <w:proofErr w:type="spellStart"/>
      <w:r>
        <w:rPr>
          <w:szCs w:val="24"/>
        </w:rPr>
        <w:t>знаходження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несумісних</w:t>
      </w:r>
      <w:proofErr w:type="spellEnd"/>
      <w:r>
        <w:rPr>
          <w:szCs w:val="24"/>
        </w:rPr>
        <w:t xml:space="preserve"> пар </w:t>
      </w:r>
      <w:proofErr w:type="spellStart"/>
      <w:r>
        <w:rPr>
          <w:szCs w:val="24"/>
        </w:rPr>
        <w:t>станів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полягає</w:t>
      </w:r>
      <w:proofErr w:type="spellEnd"/>
      <w:r>
        <w:rPr>
          <w:szCs w:val="24"/>
        </w:rPr>
        <w:t xml:space="preserve"> в </w:t>
      </w:r>
      <w:proofErr w:type="spellStart"/>
      <w:r>
        <w:rPr>
          <w:szCs w:val="24"/>
        </w:rPr>
        <w:t>наступному</w:t>
      </w:r>
      <w:proofErr w:type="spellEnd"/>
      <w:r>
        <w:rPr>
          <w:szCs w:val="24"/>
        </w:rPr>
        <w:t>:</w:t>
      </w:r>
    </w:p>
    <w:p w:rsidR="00AA759B" w:rsidRDefault="00AA759B">
      <w:pPr>
        <w:numPr>
          <w:ilvl w:val="0"/>
          <w:numId w:val="2"/>
        </w:numPr>
        <w:rPr>
          <w:szCs w:val="24"/>
        </w:rPr>
      </w:pPr>
      <w:proofErr w:type="spellStart"/>
      <w:r>
        <w:rPr>
          <w:szCs w:val="24"/>
        </w:rPr>
        <w:t>виписати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усі</w:t>
      </w:r>
      <w:proofErr w:type="spellEnd"/>
      <w:r>
        <w:rPr>
          <w:szCs w:val="24"/>
        </w:rPr>
        <w:t xml:space="preserve"> пари, </w:t>
      </w:r>
      <w:proofErr w:type="spellStart"/>
      <w:r>
        <w:rPr>
          <w:szCs w:val="24"/>
        </w:rPr>
        <w:t>несумісні</w:t>
      </w:r>
      <w:proofErr w:type="spellEnd"/>
      <w:r>
        <w:rPr>
          <w:szCs w:val="24"/>
        </w:rPr>
        <w:t xml:space="preserve"> по </w:t>
      </w:r>
      <w:proofErr w:type="spellStart"/>
      <w:r>
        <w:rPr>
          <w:szCs w:val="24"/>
        </w:rPr>
        <w:t>виходах</w:t>
      </w:r>
      <w:proofErr w:type="spellEnd"/>
      <w:r>
        <w:rPr>
          <w:szCs w:val="24"/>
        </w:rPr>
        <w:t>;</w:t>
      </w:r>
    </w:p>
    <w:p w:rsidR="00AA759B" w:rsidRDefault="00AA759B">
      <w:pPr>
        <w:numPr>
          <w:ilvl w:val="0"/>
          <w:numId w:val="2"/>
        </w:numPr>
        <w:rPr>
          <w:szCs w:val="24"/>
        </w:rPr>
      </w:pPr>
      <w:proofErr w:type="spellStart"/>
      <w:r>
        <w:rPr>
          <w:szCs w:val="24"/>
        </w:rPr>
        <w:t>приписати</w:t>
      </w:r>
      <w:proofErr w:type="spellEnd"/>
      <w:r>
        <w:rPr>
          <w:szCs w:val="24"/>
        </w:rPr>
        <w:t xml:space="preserve"> до них </w:t>
      </w:r>
      <w:proofErr w:type="spellStart"/>
      <w:r>
        <w:rPr>
          <w:szCs w:val="24"/>
        </w:rPr>
        <w:t>усі</w:t>
      </w:r>
      <w:proofErr w:type="spellEnd"/>
      <w:r>
        <w:rPr>
          <w:szCs w:val="24"/>
        </w:rPr>
        <w:t xml:space="preserve"> пари, </w:t>
      </w:r>
      <w:proofErr w:type="spellStart"/>
      <w:r>
        <w:rPr>
          <w:szCs w:val="24"/>
        </w:rPr>
        <w:t>що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породжують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вже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виписані</w:t>
      </w:r>
      <w:proofErr w:type="spellEnd"/>
      <w:r>
        <w:rPr>
          <w:szCs w:val="24"/>
        </w:rPr>
        <w:t xml:space="preserve"> пари;</w:t>
      </w:r>
    </w:p>
    <w:p w:rsidR="00AA759B" w:rsidRPr="005A529E" w:rsidRDefault="00AA759B">
      <w:pPr>
        <w:numPr>
          <w:ilvl w:val="0"/>
          <w:numId w:val="2"/>
        </w:numPr>
        <w:rPr>
          <w:szCs w:val="24"/>
          <w:lang w:val="uk-UA"/>
        </w:rPr>
      </w:pPr>
      <w:proofErr w:type="spellStart"/>
      <w:r>
        <w:rPr>
          <w:szCs w:val="24"/>
        </w:rPr>
        <w:t>повторювати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цей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процес</w:t>
      </w:r>
      <w:proofErr w:type="spellEnd"/>
      <w:r>
        <w:rPr>
          <w:szCs w:val="24"/>
        </w:rPr>
        <w:t xml:space="preserve"> до тих </w:t>
      </w:r>
      <w:proofErr w:type="spellStart"/>
      <w:r>
        <w:rPr>
          <w:szCs w:val="24"/>
        </w:rPr>
        <w:t>пір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поки</w:t>
      </w:r>
      <w:proofErr w:type="spellEnd"/>
      <w:r>
        <w:rPr>
          <w:szCs w:val="24"/>
        </w:rPr>
        <w:t xml:space="preserve"> не </w:t>
      </w:r>
      <w:proofErr w:type="spellStart"/>
      <w:r>
        <w:rPr>
          <w:szCs w:val="24"/>
        </w:rPr>
        <w:t>перестануть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з'являтися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нові</w:t>
      </w:r>
      <w:proofErr w:type="spellEnd"/>
      <w:r>
        <w:rPr>
          <w:szCs w:val="24"/>
        </w:rPr>
        <w:t xml:space="preserve"> пари.</w:t>
      </w:r>
    </w:p>
    <w:p w:rsidR="005A529E" w:rsidRPr="00D03246" w:rsidRDefault="005A529E" w:rsidP="00D03246">
      <w:pPr>
        <w:pStyle w:val="a6"/>
      </w:pPr>
      <w:r w:rsidRPr="005A529E">
        <w:t>Выпишем группы с устойчивым состоянием в одном столбце:</w:t>
      </w:r>
    </w:p>
    <w:tbl>
      <w:tblPr>
        <w:tblW w:w="2790" w:type="dxa"/>
        <w:tblInd w:w="108" w:type="dxa"/>
        <w:tblLook w:val="04A0" w:firstRow="1" w:lastRow="0" w:firstColumn="1" w:lastColumn="0" w:noHBand="0" w:noVBand="1"/>
      </w:tblPr>
      <w:tblGrid>
        <w:gridCol w:w="900"/>
        <w:gridCol w:w="540"/>
        <w:gridCol w:w="559"/>
        <w:gridCol w:w="791"/>
      </w:tblGrid>
      <w:tr w:rsidR="005A529E" w:rsidTr="005A529E">
        <w:trPr>
          <w:trHeight w:val="330"/>
        </w:trPr>
        <w:tc>
          <w:tcPr>
            <w:tcW w:w="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5A529E" w:rsidRDefault="005A529E" w:rsidP="005A529E">
            <w:pPr>
              <w:spacing w:line="276" w:lineRule="auto"/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uk-UA"/>
              </w:rPr>
              <w:t>0</w:t>
            </w:r>
          </w:p>
        </w:tc>
        <w:tc>
          <w:tcPr>
            <w:tcW w:w="5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5A529E" w:rsidRP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val="en-US" w:eastAsia="uk-UA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 w:eastAsia="uk-UA"/>
              </w:rPr>
              <w:t>15</w:t>
            </w:r>
          </w:p>
        </w:tc>
        <w:tc>
          <w:tcPr>
            <w:tcW w:w="5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5A529E" w:rsidRP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val="en-US" w:eastAsia="uk-UA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 w:eastAsia="uk-UA"/>
              </w:rPr>
              <w:t>1</w:t>
            </w:r>
          </w:p>
        </w:tc>
        <w:tc>
          <w:tcPr>
            <w:tcW w:w="79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5A529E" w:rsidRP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val="en-US" w:eastAsia="uk-UA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 w:eastAsia="uk-UA"/>
              </w:rPr>
              <w:t>2</w:t>
            </w:r>
          </w:p>
        </w:tc>
      </w:tr>
      <w:tr w:rsidR="005A529E" w:rsidTr="005A529E">
        <w:trPr>
          <w:trHeight w:val="33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uk-UA" w:eastAsia="uk-UA"/>
              </w:rPr>
              <w:t>8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val="uk-UA" w:eastAsia="uk-UA"/>
              </w:rPr>
            </w:pPr>
          </w:p>
        </w:tc>
        <w:tc>
          <w:tcPr>
            <w:tcW w:w="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5A529E" w:rsidRP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val="en-US" w:eastAsia="uk-UA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 w:eastAsia="uk-UA"/>
              </w:rPr>
              <w:t>3</w:t>
            </w:r>
          </w:p>
        </w:tc>
        <w:tc>
          <w:tcPr>
            <w:tcW w:w="7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5A529E" w:rsidRP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val="en-US" w:eastAsia="uk-UA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 w:eastAsia="uk-UA"/>
              </w:rPr>
              <w:t>4</w:t>
            </w:r>
          </w:p>
        </w:tc>
      </w:tr>
      <w:tr w:rsidR="005A529E" w:rsidTr="005A529E">
        <w:trPr>
          <w:trHeight w:val="315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uk-UA" w:eastAsia="uk-UA"/>
              </w:rPr>
              <w:t>10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val="uk-UA" w:eastAsia="uk-UA"/>
              </w:rPr>
            </w:pPr>
          </w:p>
        </w:tc>
        <w:tc>
          <w:tcPr>
            <w:tcW w:w="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5A529E" w:rsidRP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val="en-US" w:eastAsia="uk-UA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 w:eastAsia="uk-UA"/>
              </w:rPr>
              <w:t>5</w:t>
            </w:r>
          </w:p>
        </w:tc>
        <w:tc>
          <w:tcPr>
            <w:tcW w:w="7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5A529E" w:rsidRP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val="en-US" w:eastAsia="uk-UA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 w:eastAsia="uk-UA"/>
              </w:rPr>
              <w:t>6</w:t>
            </w:r>
          </w:p>
        </w:tc>
      </w:tr>
      <w:tr w:rsidR="005A529E" w:rsidTr="005A529E">
        <w:trPr>
          <w:trHeight w:val="315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uk-UA" w:eastAsia="uk-UA"/>
              </w:rPr>
              <w:t>12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val="uk-UA" w:eastAsia="uk-UA"/>
              </w:rPr>
            </w:pPr>
          </w:p>
        </w:tc>
        <w:tc>
          <w:tcPr>
            <w:tcW w:w="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5A529E" w:rsidRP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val="en-US" w:eastAsia="uk-UA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 w:eastAsia="uk-UA"/>
              </w:rPr>
              <w:t>7</w:t>
            </w:r>
          </w:p>
        </w:tc>
        <w:tc>
          <w:tcPr>
            <w:tcW w:w="7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val="uk-UA" w:eastAsia="uk-UA"/>
              </w:rPr>
            </w:pPr>
          </w:p>
        </w:tc>
      </w:tr>
      <w:tr w:rsidR="005A529E" w:rsidTr="005A529E">
        <w:trPr>
          <w:trHeight w:val="315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5A529E" w:rsidRP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val="en-US" w:eastAsia="uk-UA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 w:eastAsia="uk-UA"/>
              </w:rPr>
              <w:t>14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uk-UA"/>
              </w:rPr>
            </w:pPr>
          </w:p>
        </w:tc>
        <w:tc>
          <w:tcPr>
            <w:tcW w:w="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5A529E" w:rsidRP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val="en-US" w:eastAsia="uk-UA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 w:eastAsia="uk-UA"/>
              </w:rPr>
              <w:t>9</w:t>
            </w:r>
          </w:p>
        </w:tc>
        <w:tc>
          <w:tcPr>
            <w:tcW w:w="7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uk-UA"/>
              </w:rPr>
            </w:pPr>
          </w:p>
        </w:tc>
      </w:tr>
      <w:tr w:rsidR="005A529E" w:rsidTr="005A529E">
        <w:trPr>
          <w:trHeight w:val="315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val="uk-UA" w:eastAsia="uk-UA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uk-UA"/>
              </w:rPr>
            </w:pPr>
          </w:p>
        </w:tc>
        <w:tc>
          <w:tcPr>
            <w:tcW w:w="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5A529E" w:rsidRP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val="en-US" w:eastAsia="uk-UA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 w:eastAsia="uk-UA"/>
              </w:rPr>
              <w:t>11</w:t>
            </w:r>
          </w:p>
        </w:tc>
        <w:tc>
          <w:tcPr>
            <w:tcW w:w="7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uk-UA"/>
              </w:rPr>
            </w:pPr>
          </w:p>
        </w:tc>
      </w:tr>
      <w:tr w:rsidR="005A529E" w:rsidTr="005A529E">
        <w:trPr>
          <w:trHeight w:val="315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position w:val="-10"/>
                <w:sz w:val="22"/>
                <w:szCs w:val="22"/>
                <w:lang w:val="uk-UA" w:eastAsia="uk-UA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position w:val="-10"/>
                <w:sz w:val="22"/>
                <w:szCs w:val="22"/>
                <w:lang w:eastAsia="uk-UA"/>
              </w:rPr>
            </w:pPr>
          </w:p>
        </w:tc>
        <w:tc>
          <w:tcPr>
            <w:tcW w:w="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5A529E" w:rsidRP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position w:val="-10"/>
                <w:sz w:val="22"/>
                <w:szCs w:val="22"/>
                <w:lang w:val="en-US" w:eastAsia="uk-UA"/>
              </w:rPr>
            </w:pPr>
            <w:r>
              <w:rPr>
                <w:rFonts w:ascii="Calibri" w:hAnsi="Calibri"/>
                <w:color w:val="000000"/>
                <w:position w:val="-10"/>
                <w:sz w:val="22"/>
                <w:szCs w:val="22"/>
                <w:lang w:val="en-US" w:eastAsia="uk-UA"/>
              </w:rPr>
              <w:t>13</w:t>
            </w:r>
          </w:p>
        </w:tc>
        <w:tc>
          <w:tcPr>
            <w:tcW w:w="7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position w:val="-10"/>
                <w:sz w:val="22"/>
                <w:szCs w:val="22"/>
                <w:lang w:eastAsia="uk-UA"/>
              </w:rPr>
            </w:pPr>
          </w:p>
        </w:tc>
      </w:tr>
    </w:tbl>
    <w:p w:rsidR="005A529E" w:rsidRPr="00E525E0" w:rsidRDefault="005A529E" w:rsidP="00E525E0">
      <w:pPr>
        <w:pStyle w:val="a6"/>
      </w:pPr>
      <w:r w:rsidRPr="005A529E">
        <w:t>Второе условие (одинаковые выходы):</w:t>
      </w:r>
    </w:p>
    <w:tbl>
      <w:tblPr>
        <w:tblW w:w="4410" w:type="dxa"/>
        <w:tblInd w:w="108" w:type="dxa"/>
        <w:tblLook w:val="04A0" w:firstRow="1" w:lastRow="0" w:firstColumn="1" w:lastColumn="0" w:noHBand="0" w:noVBand="1"/>
      </w:tblPr>
      <w:tblGrid>
        <w:gridCol w:w="900"/>
        <w:gridCol w:w="540"/>
        <w:gridCol w:w="559"/>
        <w:gridCol w:w="791"/>
        <w:gridCol w:w="810"/>
        <w:gridCol w:w="810"/>
      </w:tblGrid>
      <w:tr w:rsidR="005A529E" w:rsidTr="005A529E">
        <w:trPr>
          <w:trHeight w:val="330"/>
        </w:trPr>
        <w:tc>
          <w:tcPr>
            <w:tcW w:w="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5A529E" w:rsidRDefault="005A529E" w:rsidP="005A529E">
            <w:pPr>
              <w:spacing w:line="276" w:lineRule="auto"/>
              <w:jc w:val="center"/>
              <w:rPr>
                <w:rFonts w:ascii="Calibri" w:eastAsia="Times New Roman" w:hAnsi="Calibri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eastAsia="uk-UA"/>
              </w:rPr>
              <w:t>0</w:t>
            </w:r>
          </w:p>
        </w:tc>
        <w:tc>
          <w:tcPr>
            <w:tcW w:w="5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5A529E" w:rsidRP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val="en-US" w:eastAsia="uk-UA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 w:eastAsia="uk-UA"/>
              </w:rPr>
              <w:t>15</w:t>
            </w:r>
          </w:p>
        </w:tc>
        <w:tc>
          <w:tcPr>
            <w:tcW w:w="5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5A529E" w:rsidRP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val="en-US" w:eastAsia="uk-UA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 w:eastAsia="uk-UA"/>
              </w:rPr>
              <w:t>1</w:t>
            </w:r>
          </w:p>
        </w:tc>
        <w:tc>
          <w:tcPr>
            <w:tcW w:w="79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5A529E" w:rsidRP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val="en-US" w:eastAsia="uk-UA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 w:eastAsia="uk-UA"/>
              </w:rPr>
              <w:t>4</w:t>
            </w:r>
          </w:p>
        </w:tc>
        <w:tc>
          <w:tcPr>
            <w:tcW w:w="8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5A529E" w:rsidRP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val="en-US" w:eastAsia="uk-UA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 w:eastAsia="uk-UA"/>
              </w:rPr>
              <w:t>3</w:t>
            </w:r>
          </w:p>
        </w:tc>
        <w:tc>
          <w:tcPr>
            <w:tcW w:w="8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5A529E" w:rsidRP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val="en-US" w:eastAsia="uk-UA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 w:eastAsia="uk-UA"/>
              </w:rPr>
              <w:t>2</w:t>
            </w:r>
          </w:p>
        </w:tc>
      </w:tr>
      <w:tr w:rsidR="005A529E" w:rsidTr="005A529E">
        <w:trPr>
          <w:trHeight w:val="33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uk-UA" w:eastAsia="uk-UA"/>
              </w:rPr>
              <w:t>8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val="uk-UA" w:eastAsia="uk-UA"/>
              </w:rPr>
            </w:pPr>
          </w:p>
        </w:tc>
        <w:tc>
          <w:tcPr>
            <w:tcW w:w="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5A529E" w:rsidRP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val="en-US" w:eastAsia="uk-UA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 w:eastAsia="uk-UA"/>
              </w:rPr>
              <w:t>5</w:t>
            </w:r>
          </w:p>
        </w:tc>
        <w:tc>
          <w:tcPr>
            <w:tcW w:w="7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5A529E" w:rsidRP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val="en-US" w:eastAsia="uk-UA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 w:eastAsia="uk-UA"/>
              </w:rPr>
              <w:t>6</w:t>
            </w:r>
          </w:p>
        </w:tc>
        <w:tc>
          <w:tcPr>
            <w:tcW w:w="8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5A529E" w:rsidRP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val="en-US" w:eastAsia="uk-UA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 w:eastAsia="uk-UA"/>
              </w:rPr>
              <w:t>13</w:t>
            </w:r>
          </w:p>
        </w:tc>
        <w:tc>
          <w:tcPr>
            <w:tcW w:w="8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val="uk-UA" w:eastAsia="uk-UA"/>
              </w:rPr>
            </w:pPr>
          </w:p>
        </w:tc>
      </w:tr>
      <w:tr w:rsidR="005A529E" w:rsidTr="005A529E">
        <w:trPr>
          <w:trHeight w:val="315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uk-UA" w:eastAsia="uk-UA"/>
              </w:rPr>
              <w:t>10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val="uk-UA" w:eastAsia="uk-UA"/>
              </w:rPr>
            </w:pPr>
          </w:p>
        </w:tc>
        <w:tc>
          <w:tcPr>
            <w:tcW w:w="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5A529E" w:rsidRP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val="en-US" w:eastAsia="uk-UA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 w:eastAsia="uk-UA"/>
              </w:rPr>
              <w:t>7</w:t>
            </w:r>
          </w:p>
        </w:tc>
        <w:tc>
          <w:tcPr>
            <w:tcW w:w="7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5A529E" w:rsidRP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val="en-US" w:eastAsia="uk-UA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val="uk-UA" w:eastAsia="uk-UA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val="uk-UA" w:eastAsia="uk-UA"/>
              </w:rPr>
            </w:pPr>
          </w:p>
        </w:tc>
      </w:tr>
      <w:tr w:rsidR="005A529E" w:rsidTr="005A529E">
        <w:trPr>
          <w:trHeight w:val="315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val="uk-UA" w:eastAsia="uk-UA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uk-UA" w:eastAsia="uk-UA"/>
              </w:rPr>
              <w:t>12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val="uk-UA" w:eastAsia="uk-UA"/>
              </w:rPr>
            </w:pPr>
          </w:p>
        </w:tc>
        <w:tc>
          <w:tcPr>
            <w:tcW w:w="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5A529E" w:rsidRP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val="en-US" w:eastAsia="uk-UA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 w:eastAsia="uk-UA"/>
              </w:rPr>
              <w:t>9</w:t>
            </w:r>
          </w:p>
        </w:tc>
        <w:tc>
          <w:tcPr>
            <w:tcW w:w="7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val="uk-UA" w:eastAsia="uk-UA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val="uk-UA" w:eastAsia="uk-UA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val="uk-UA" w:eastAsia="uk-UA"/>
              </w:rPr>
            </w:pPr>
          </w:p>
        </w:tc>
      </w:tr>
      <w:tr w:rsidR="005A529E" w:rsidTr="005A529E">
        <w:trPr>
          <w:trHeight w:val="315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5A529E" w:rsidRP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val="en-US" w:eastAsia="uk-UA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 w:eastAsia="uk-UA"/>
              </w:rPr>
              <w:t>14</w:t>
            </w:r>
          </w:p>
        </w:tc>
        <w:tc>
          <w:tcPr>
            <w:tcW w:w="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uk-UA"/>
              </w:rPr>
            </w:pPr>
          </w:p>
        </w:tc>
        <w:tc>
          <w:tcPr>
            <w:tcW w:w="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5A529E" w:rsidRP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val="en-US" w:eastAsia="uk-UA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  <w:lang w:val="en-US" w:eastAsia="uk-UA"/>
              </w:rPr>
              <w:t>11</w:t>
            </w:r>
          </w:p>
        </w:tc>
        <w:tc>
          <w:tcPr>
            <w:tcW w:w="79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uk-UA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eastAsia="uk-UA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5A529E" w:rsidRDefault="005A529E" w:rsidP="005A529E">
            <w:pPr>
              <w:spacing w:line="276" w:lineRule="auto"/>
              <w:jc w:val="center"/>
              <w:rPr>
                <w:rFonts w:ascii="Calibri" w:hAnsi="Calibri"/>
                <w:color w:val="000000"/>
                <w:sz w:val="22"/>
                <w:szCs w:val="22"/>
                <w:lang w:val="uk-UA" w:eastAsia="uk-UA"/>
              </w:rPr>
            </w:pPr>
          </w:p>
        </w:tc>
      </w:tr>
    </w:tbl>
    <w:p w:rsidR="005A529E" w:rsidRDefault="005A529E" w:rsidP="00E525E0">
      <w:pPr>
        <w:pStyle w:val="a6"/>
        <w:rPr>
          <w:lang w:val="uk-UA"/>
        </w:rPr>
      </w:pPr>
      <w:r w:rsidRPr="005A529E">
        <w:lastRenderedPageBreak/>
        <w:t xml:space="preserve">Третье </w:t>
      </w:r>
      <w:proofErr w:type="gramStart"/>
      <w:r w:rsidRPr="005A529E">
        <w:t>условие(</w:t>
      </w:r>
      <w:proofErr w:type="gramEnd"/>
      <w:r w:rsidRPr="005A529E">
        <w:t>проверка совместимости следующих состояний):</w:t>
      </w:r>
    </w:p>
    <w:p w:rsidR="0002251B" w:rsidRPr="00C32525" w:rsidRDefault="0002251B" w:rsidP="00054EFB">
      <w:pPr>
        <w:tabs>
          <w:tab w:val="left" w:pos="2835"/>
        </w:tabs>
        <w:jc w:val="both"/>
        <w:rPr>
          <w:szCs w:val="24"/>
          <w:lang w:val="uk-UA"/>
        </w:rPr>
      </w:pPr>
      <w:r>
        <w:rPr>
          <w:szCs w:val="24"/>
          <w:lang w:val="uk-UA"/>
        </w:rPr>
        <w:t>0-8-</w:t>
      </w:r>
      <w:r w:rsidRPr="00C32525">
        <w:rPr>
          <w:szCs w:val="24"/>
          <w:lang w:val="uk-UA"/>
        </w:rPr>
        <w:t>&gt;1-9</w:t>
      </w:r>
      <w:r w:rsidR="008E2246" w:rsidRPr="00C32525">
        <w:rPr>
          <w:szCs w:val="24"/>
          <w:lang w:val="uk-UA"/>
        </w:rPr>
        <w:tab/>
      </w:r>
      <w:r w:rsidR="00413F31">
        <w:rPr>
          <w:szCs w:val="24"/>
          <w:lang w:val="uk-UA"/>
        </w:rPr>
        <w:tab/>
      </w:r>
      <w:r w:rsidR="00413F31">
        <w:rPr>
          <w:szCs w:val="24"/>
          <w:lang w:val="uk-UA"/>
        </w:rPr>
        <w:tab/>
      </w:r>
      <w:r>
        <w:rPr>
          <w:szCs w:val="24"/>
          <w:lang w:val="en-US"/>
        </w:rPr>
        <w:t>V</w:t>
      </w:r>
    </w:p>
    <w:p w:rsidR="0002251B" w:rsidRPr="00413F31" w:rsidRDefault="00413F31" w:rsidP="00054EFB">
      <w:pPr>
        <w:tabs>
          <w:tab w:val="left" w:pos="2835"/>
        </w:tabs>
        <w:jc w:val="both"/>
        <w:rPr>
          <w:szCs w:val="24"/>
          <w:lang w:val="uk-UA"/>
        </w:rPr>
      </w:pPr>
      <w:r>
        <w:rPr>
          <w:szCs w:val="24"/>
          <w:lang w:val="uk-UA"/>
        </w:rPr>
        <w:t>0-10-&gt;1-11</w:t>
      </w:r>
      <w:r w:rsidR="008E2246" w:rsidRPr="00C32525">
        <w:rPr>
          <w:szCs w:val="24"/>
          <w:lang w:val="uk-UA"/>
        </w:rPr>
        <w:tab/>
      </w:r>
      <w:r>
        <w:rPr>
          <w:szCs w:val="24"/>
          <w:lang w:val="uk-UA"/>
        </w:rPr>
        <w:tab/>
      </w:r>
      <w:r>
        <w:rPr>
          <w:szCs w:val="24"/>
          <w:lang w:val="uk-UA"/>
        </w:rPr>
        <w:tab/>
      </w:r>
      <w:r w:rsidR="0002251B">
        <w:rPr>
          <w:szCs w:val="24"/>
          <w:lang w:val="en-US"/>
        </w:rPr>
        <w:t>V</w:t>
      </w:r>
    </w:p>
    <w:p w:rsidR="00413F31" w:rsidRPr="00C32525" w:rsidRDefault="00413F31" w:rsidP="00413F31">
      <w:pPr>
        <w:tabs>
          <w:tab w:val="left" w:pos="2835"/>
        </w:tabs>
        <w:jc w:val="both"/>
        <w:rPr>
          <w:szCs w:val="24"/>
          <w:lang w:val="uk-UA"/>
        </w:rPr>
      </w:pPr>
      <w:r w:rsidRPr="00C32525">
        <w:rPr>
          <w:szCs w:val="24"/>
          <w:lang w:val="uk-UA"/>
        </w:rPr>
        <w:t xml:space="preserve">0-12-&gt;1-13 </w:t>
      </w:r>
      <w:r w:rsidRPr="00C32525">
        <w:rPr>
          <w:szCs w:val="24"/>
          <w:lang w:val="uk-UA"/>
        </w:rPr>
        <w:tab/>
      </w:r>
      <w:r>
        <w:rPr>
          <w:szCs w:val="24"/>
          <w:lang w:val="uk-UA"/>
        </w:rPr>
        <w:tab/>
      </w:r>
      <w:r>
        <w:rPr>
          <w:szCs w:val="24"/>
          <w:lang w:val="uk-UA"/>
        </w:rPr>
        <w:tab/>
      </w:r>
      <w:r w:rsidR="00024900">
        <w:rPr>
          <w:szCs w:val="24"/>
          <w:lang w:val="en-US"/>
        </w:rPr>
        <w:t>X</w:t>
      </w:r>
    </w:p>
    <w:p w:rsidR="00413F31" w:rsidRPr="00C32525" w:rsidRDefault="00413F31" w:rsidP="00413F31">
      <w:pPr>
        <w:tabs>
          <w:tab w:val="left" w:pos="2835"/>
        </w:tabs>
        <w:jc w:val="both"/>
        <w:rPr>
          <w:szCs w:val="24"/>
          <w:lang w:val="uk-UA"/>
        </w:rPr>
      </w:pPr>
      <w:r>
        <w:rPr>
          <w:szCs w:val="24"/>
          <w:lang w:val="uk-UA"/>
        </w:rPr>
        <w:t>0-14</w:t>
      </w:r>
      <w:r w:rsidRPr="00C32525">
        <w:rPr>
          <w:szCs w:val="24"/>
          <w:lang w:val="uk-UA"/>
        </w:rPr>
        <w:t>-&gt;</w:t>
      </w:r>
      <w:r w:rsidRPr="00413F31">
        <w:rPr>
          <w:szCs w:val="24"/>
          <w:lang w:val="uk-UA"/>
        </w:rPr>
        <w:t>1-15</w:t>
      </w:r>
      <w:r w:rsidRPr="00C32525">
        <w:rPr>
          <w:szCs w:val="24"/>
          <w:lang w:val="uk-UA"/>
        </w:rPr>
        <w:tab/>
      </w:r>
      <w:r>
        <w:rPr>
          <w:szCs w:val="24"/>
          <w:lang w:val="uk-UA"/>
        </w:rPr>
        <w:tab/>
      </w:r>
      <w:r>
        <w:rPr>
          <w:szCs w:val="24"/>
          <w:lang w:val="uk-UA"/>
        </w:rPr>
        <w:tab/>
      </w:r>
      <w:r>
        <w:rPr>
          <w:szCs w:val="24"/>
          <w:lang w:val="en-US"/>
        </w:rPr>
        <w:t>V</w:t>
      </w:r>
    </w:p>
    <w:p w:rsidR="00413F31" w:rsidRPr="00413F31" w:rsidRDefault="00413F31" w:rsidP="00413F31">
      <w:pPr>
        <w:rPr>
          <w:rFonts w:eastAsia="Times New Roman"/>
          <w:szCs w:val="24"/>
          <w:lang w:val="uk-UA" w:eastAsia="ru-RU"/>
        </w:rPr>
      </w:pPr>
      <w:r w:rsidRPr="00413F31">
        <w:rPr>
          <w:szCs w:val="24"/>
          <w:lang w:val="uk-UA"/>
        </w:rPr>
        <w:t>8-10 -&gt; 9-11 -&gt; 10-12 -&gt; 11-13</w:t>
      </w:r>
      <w:r>
        <w:rPr>
          <w:szCs w:val="24"/>
          <w:lang w:val="uk-UA"/>
        </w:rPr>
        <w:tab/>
      </w:r>
      <w:r w:rsidR="00024900">
        <w:rPr>
          <w:szCs w:val="24"/>
          <w:lang w:val="uk-UA"/>
        </w:rPr>
        <w:tab/>
      </w:r>
      <w:r w:rsidR="00024900">
        <w:rPr>
          <w:szCs w:val="24"/>
          <w:lang w:val="en-US"/>
        </w:rPr>
        <w:t>X</w:t>
      </w:r>
    </w:p>
    <w:p w:rsidR="00413F31" w:rsidRPr="00413F31" w:rsidRDefault="00413F31" w:rsidP="00413F31">
      <w:pPr>
        <w:rPr>
          <w:szCs w:val="24"/>
          <w:lang w:val="uk-UA"/>
        </w:rPr>
      </w:pPr>
      <w:r w:rsidRPr="00413F31">
        <w:rPr>
          <w:szCs w:val="24"/>
          <w:lang w:val="uk-UA"/>
        </w:rPr>
        <w:t xml:space="preserve">8-12 -&gt; 9-13 </w:t>
      </w:r>
      <w:r w:rsidR="001D0205" w:rsidRPr="001D0205">
        <w:rPr>
          <w:szCs w:val="24"/>
          <w:lang w:val="uk-UA"/>
        </w:rPr>
        <w:tab/>
      </w:r>
      <w:r>
        <w:rPr>
          <w:szCs w:val="24"/>
          <w:lang w:val="uk-UA"/>
        </w:rPr>
        <w:tab/>
      </w:r>
      <w:r>
        <w:rPr>
          <w:szCs w:val="24"/>
          <w:lang w:val="uk-UA"/>
        </w:rPr>
        <w:tab/>
      </w:r>
      <w:r>
        <w:rPr>
          <w:szCs w:val="24"/>
          <w:lang w:val="uk-UA"/>
        </w:rPr>
        <w:tab/>
      </w:r>
      <w:r w:rsidR="00024900">
        <w:rPr>
          <w:szCs w:val="24"/>
          <w:lang w:val="uk-UA"/>
        </w:rPr>
        <w:tab/>
      </w:r>
      <w:r w:rsidR="00024900">
        <w:rPr>
          <w:szCs w:val="24"/>
          <w:lang w:val="en-US"/>
        </w:rPr>
        <w:t>X</w:t>
      </w:r>
    </w:p>
    <w:p w:rsidR="00413F31" w:rsidRPr="00413F31" w:rsidRDefault="00413F31" w:rsidP="00413F31">
      <w:pPr>
        <w:rPr>
          <w:szCs w:val="24"/>
          <w:lang w:val="uk-UA"/>
        </w:rPr>
      </w:pPr>
      <w:r w:rsidRPr="00413F31">
        <w:rPr>
          <w:szCs w:val="24"/>
          <w:lang w:val="uk-UA"/>
        </w:rPr>
        <w:t xml:space="preserve">8-14 </w:t>
      </w:r>
      <w:r>
        <w:rPr>
          <w:szCs w:val="24"/>
          <w:lang w:val="uk-UA"/>
        </w:rPr>
        <w:tab/>
      </w:r>
      <w:r>
        <w:rPr>
          <w:szCs w:val="24"/>
          <w:lang w:val="uk-UA"/>
        </w:rPr>
        <w:tab/>
      </w:r>
      <w:r>
        <w:rPr>
          <w:szCs w:val="24"/>
          <w:lang w:val="uk-UA"/>
        </w:rPr>
        <w:tab/>
      </w:r>
      <w:r>
        <w:rPr>
          <w:szCs w:val="24"/>
          <w:lang w:val="uk-UA"/>
        </w:rPr>
        <w:tab/>
      </w:r>
      <w:r>
        <w:rPr>
          <w:szCs w:val="24"/>
          <w:lang w:val="uk-UA"/>
        </w:rPr>
        <w:tab/>
      </w:r>
      <w:r w:rsidR="001D0205">
        <w:rPr>
          <w:szCs w:val="24"/>
          <w:lang w:val="uk-UA"/>
        </w:rPr>
        <w:tab/>
      </w:r>
      <w:r w:rsidRPr="00413F31">
        <w:rPr>
          <w:szCs w:val="24"/>
        </w:rPr>
        <w:t>V</w:t>
      </w:r>
    </w:p>
    <w:p w:rsidR="00413F31" w:rsidRPr="00413F31" w:rsidRDefault="00413F31" w:rsidP="00413F31">
      <w:pPr>
        <w:rPr>
          <w:szCs w:val="24"/>
          <w:lang w:val="uk-UA"/>
        </w:rPr>
      </w:pPr>
      <w:r w:rsidRPr="00413F31">
        <w:rPr>
          <w:szCs w:val="24"/>
          <w:lang w:val="uk-UA"/>
        </w:rPr>
        <w:t xml:space="preserve">10-12 -&gt; 11-13 </w:t>
      </w:r>
      <w:r>
        <w:rPr>
          <w:szCs w:val="24"/>
          <w:lang w:val="uk-UA"/>
        </w:rPr>
        <w:tab/>
      </w:r>
      <w:r>
        <w:rPr>
          <w:szCs w:val="24"/>
          <w:lang w:val="uk-UA"/>
        </w:rPr>
        <w:tab/>
      </w:r>
      <w:r>
        <w:rPr>
          <w:szCs w:val="24"/>
          <w:lang w:val="uk-UA"/>
        </w:rPr>
        <w:tab/>
      </w:r>
      <w:r w:rsidR="001D0205">
        <w:rPr>
          <w:szCs w:val="24"/>
          <w:lang w:val="uk-UA"/>
        </w:rPr>
        <w:tab/>
      </w:r>
      <w:r w:rsidR="00024900">
        <w:rPr>
          <w:szCs w:val="24"/>
          <w:lang w:val="en-US"/>
        </w:rPr>
        <w:t>X</w:t>
      </w:r>
    </w:p>
    <w:p w:rsidR="00413F31" w:rsidRPr="00413F31" w:rsidRDefault="00413F31" w:rsidP="00413F31">
      <w:pPr>
        <w:rPr>
          <w:szCs w:val="24"/>
          <w:lang w:val="uk-UA"/>
        </w:rPr>
      </w:pPr>
      <w:r w:rsidRPr="00413F31">
        <w:rPr>
          <w:szCs w:val="24"/>
          <w:lang w:val="uk-UA"/>
        </w:rPr>
        <w:t xml:space="preserve">10-14 </w:t>
      </w:r>
      <w:r>
        <w:rPr>
          <w:szCs w:val="24"/>
          <w:lang w:val="uk-UA"/>
        </w:rPr>
        <w:tab/>
      </w:r>
      <w:r>
        <w:rPr>
          <w:szCs w:val="24"/>
          <w:lang w:val="uk-UA"/>
        </w:rPr>
        <w:tab/>
      </w:r>
      <w:r>
        <w:rPr>
          <w:szCs w:val="24"/>
          <w:lang w:val="uk-UA"/>
        </w:rPr>
        <w:tab/>
      </w:r>
      <w:r>
        <w:rPr>
          <w:szCs w:val="24"/>
          <w:lang w:val="uk-UA"/>
        </w:rPr>
        <w:tab/>
      </w:r>
      <w:r>
        <w:rPr>
          <w:szCs w:val="24"/>
          <w:lang w:val="uk-UA"/>
        </w:rPr>
        <w:tab/>
      </w:r>
      <w:r w:rsidR="00024900">
        <w:rPr>
          <w:szCs w:val="24"/>
          <w:lang w:val="uk-UA"/>
        </w:rPr>
        <w:tab/>
      </w:r>
      <w:r w:rsidRPr="00413F31">
        <w:rPr>
          <w:szCs w:val="24"/>
        </w:rPr>
        <w:t>V</w:t>
      </w:r>
    </w:p>
    <w:p w:rsidR="00413F31" w:rsidRPr="00413F31" w:rsidRDefault="00413F31" w:rsidP="00413F31">
      <w:pPr>
        <w:rPr>
          <w:szCs w:val="24"/>
          <w:lang w:val="uk-UA"/>
        </w:rPr>
      </w:pPr>
      <w:r w:rsidRPr="00413F31">
        <w:rPr>
          <w:szCs w:val="24"/>
          <w:lang w:val="uk-UA"/>
        </w:rPr>
        <w:t xml:space="preserve">12-14 </w:t>
      </w:r>
      <w:r>
        <w:rPr>
          <w:szCs w:val="24"/>
          <w:lang w:val="uk-UA"/>
        </w:rPr>
        <w:tab/>
      </w:r>
      <w:r>
        <w:rPr>
          <w:szCs w:val="24"/>
          <w:lang w:val="uk-UA"/>
        </w:rPr>
        <w:tab/>
      </w:r>
      <w:r>
        <w:rPr>
          <w:szCs w:val="24"/>
          <w:lang w:val="uk-UA"/>
        </w:rPr>
        <w:tab/>
      </w:r>
      <w:r>
        <w:rPr>
          <w:szCs w:val="24"/>
          <w:lang w:val="uk-UA"/>
        </w:rPr>
        <w:tab/>
      </w:r>
      <w:r>
        <w:rPr>
          <w:szCs w:val="24"/>
          <w:lang w:val="uk-UA"/>
        </w:rPr>
        <w:tab/>
      </w:r>
      <w:r w:rsidR="00024900">
        <w:rPr>
          <w:szCs w:val="24"/>
          <w:lang w:val="uk-UA"/>
        </w:rPr>
        <w:tab/>
      </w:r>
      <w:r w:rsidRPr="00413F31">
        <w:rPr>
          <w:szCs w:val="24"/>
        </w:rPr>
        <w:t>V</w:t>
      </w:r>
    </w:p>
    <w:p w:rsidR="0002251B" w:rsidRPr="00C32525" w:rsidRDefault="0002251B" w:rsidP="00054EFB">
      <w:pPr>
        <w:tabs>
          <w:tab w:val="left" w:pos="2835"/>
        </w:tabs>
        <w:jc w:val="both"/>
        <w:rPr>
          <w:szCs w:val="24"/>
          <w:lang w:val="uk-UA"/>
        </w:rPr>
      </w:pPr>
    </w:p>
    <w:p w:rsidR="0002251B" w:rsidRPr="00C32525" w:rsidRDefault="0002251B" w:rsidP="00024900">
      <w:pPr>
        <w:tabs>
          <w:tab w:val="left" w:pos="2835"/>
        </w:tabs>
        <w:rPr>
          <w:szCs w:val="24"/>
          <w:lang w:val="uk-UA"/>
        </w:rPr>
      </w:pPr>
      <w:r w:rsidRPr="00C32525">
        <w:rPr>
          <w:szCs w:val="24"/>
          <w:lang w:val="uk-UA"/>
        </w:rPr>
        <w:t>1-5</w:t>
      </w:r>
      <w:r w:rsidR="008E2246" w:rsidRPr="00C32525">
        <w:rPr>
          <w:szCs w:val="24"/>
          <w:lang w:val="uk-UA"/>
        </w:rPr>
        <w:t xml:space="preserve">-&gt;2-6-&gt;3-7 </w:t>
      </w:r>
      <w:r w:rsidR="008E2246" w:rsidRPr="00C32525">
        <w:rPr>
          <w:szCs w:val="24"/>
          <w:lang w:val="uk-UA"/>
        </w:rPr>
        <w:tab/>
      </w:r>
      <w:r w:rsidR="00024900">
        <w:rPr>
          <w:szCs w:val="24"/>
          <w:lang w:val="uk-UA"/>
        </w:rPr>
        <w:tab/>
      </w:r>
      <w:r w:rsidR="00024900">
        <w:rPr>
          <w:szCs w:val="24"/>
          <w:lang w:val="uk-UA"/>
        </w:rPr>
        <w:tab/>
      </w:r>
      <w:r w:rsidR="00024900">
        <w:rPr>
          <w:szCs w:val="24"/>
          <w:lang w:val="en-US"/>
        </w:rPr>
        <w:t>X</w:t>
      </w:r>
    </w:p>
    <w:p w:rsidR="008E2246" w:rsidRPr="00C32525" w:rsidRDefault="008E2246" w:rsidP="00054EFB">
      <w:pPr>
        <w:tabs>
          <w:tab w:val="left" w:pos="2835"/>
        </w:tabs>
        <w:jc w:val="both"/>
        <w:rPr>
          <w:szCs w:val="24"/>
          <w:lang w:val="uk-UA"/>
        </w:rPr>
      </w:pPr>
      <w:r w:rsidRPr="00C32525">
        <w:rPr>
          <w:szCs w:val="24"/>
          <w:lang w:val="uk-UA"/>
        </w:rPr>
        <w:t xml:space="preserve">1-7 </w:t>
      </w:r>
      <w:r w:rsidRPr="00C32525">
        <w:rPr>
          <w:szCs w:val="24"/>
          <w:lang w:val="uk-UA"/>
        </w:rPr>
        <w:tab/>
      </w:r>
      <w:r w:rsidR="00024900">
        <w:rPr>
          <w:szCs w:val="24"/>
          <w:lang w:val="uk-UA"/>
        </w:rPr>
        <w:tab/>
      </w:r>
      <w:r w:rsidR="00024900">
        <w:rPr>
          <w:szCs w:val="24"/>
          <w:lang w:val="uk-UA"/>
        </w:rPr>
        <w:tab/>
      </w:r>
      <w:r>
        <w:rPr>
          <w:szCs w:val="24"/>
          <w:lang w:val="en-US"/>
        </w:rPr>
        <w:t>V</w:t>
      </w:r>
    </w:p>
    <w:p w:rsidR="008E2246" w:rsidRPr="00C32525" w:rsidRDefault="008E2246" w:rsidP="00054EFB">
      <w:pPr>
        <w:tabs>
          <w:tab w:val="left" w:pos="2835"/>
        </w:tabs>
        <w:jc w:val="both"/>
        <w:rPr>
          <w:szCs w:val="24"/>
          <w:lang w:val="uk-UA"/>
        </w:rPr>
      </w:pPr>
      <w:r w:rsidRPr="00C32525">
        <w:rPr>
          <w:szCs w:val="24"/>
          <w:lang w:val="uk-UA"/>
        </w:rPr>
        <w:t xml:space="preserve">1-9 </w:t>
      </w:r>
      <w:r w:rsidRPr="00C32525">
        <w:rPr>
          <w:szCs w:val="24"/>
          <w:lang w:val="uk-UA"/>
        </w:rPr>
        <w:tab/>
      </w:r>
      <w:r w:rsidR="00024900">
        <w:rPr>
          <w:szCs w:val="24"/>
          <w:lang w:val="uk-UA"/>
        </w:rPr>
        <w:tab/>
      </w:r>
      <w:r w:rsidR="00024900">
        <w:rPr>
          <w:szCs w:val="24"/>
          <w:lang w:val="uk-UA"/>
        </w:rPr>
        <w:tab/>
      </w:r>
      <w:r>
        <w:rPr>
          <w:szCs w:val="24"/>
          <w:lang w:val="en-US"/>
        </w:rPr>
        <w:t>V</w:t>
      </w:r>
    </w:p>
    <w:p w:rsidR="008E2246" w:rsidRPr="00C32525" w:rsidRDefault="008E2246" w:rsidP="00054EFB">
      <w:pPr>
        <w:tabs>
          <w:tab w:val="left" w:pos="2835"/>
        </w:tabs>
        <w:jc w:val="both"/>
        <w:rPr>
          <w:szCs w:val="24"/>
          <w:lang w:val="uk-UA"/>
        </w:rPr>
      </w:pPr>
      <w:r w:rsidRPr="00C32525">
        <w:rPr>
          <w:szCs w:val="24"/>
          <w:lang w:val="uk-UA"/>
        </w:rPr>
        <w:t xml:space="preserve">1-11  </w:t>
      </w:r>
      <w:r w:rsidRPr="00C32525">
        <w:rPr>
          <w:szCs w:val="24"/>
          <w:lang w:val="uk-UA"/>
        </w:rPr>
        <w:tab/>
      </w:r>
      <w:r w:rsidR="00024900">
        <w:rPr>
          <w:szCs w:val="24"/>
          <w:lang w:val="uk-UA"/>
        </w:rPr>
        <w:tab/>
      </w:r>
      <w:r w:rsidR="00024900">
        <w:rPr>
          <w:szCs w:val="24"/>
          <w:lang w:val="uk-UA"/>
        </w:rPr>
        <w:tab/>
      </w:r>
      <w:r>
        <w:rPr>
          <w:szCs w:val="24"/>
          <w:lang w:val="en-US"/>
        </w:rPr>
        <w:t>V</w:t>
      </w:r>
    </w:p>
    <w:p w:rsidR="008E2246" w:rsidRPr="00C32525" w:rsidRDefault="008E2246" w:rsidP="00054EFB">
      <w:pPr>
        <w:tabs>
          <w:tab w:val="left" w:pos="2835"/>
        </w:tabs>
        <w:rPr>
          <w:szCs w:val="24"/>
          <w:lang w:val="uk-UA"/>
        </w:rPr>
      </w:pPr>
      <w:r w:rsidRPr="00C32525">
        <w:rPr>
          <w:szCs w:val="24"/>
          <w:lang w:val="uk-UA"/>
        </w:rPr>
        <w:t>5-7</w:t>
      </w:r>
      <w:r w:rsidR="00054EFB" w:rsidRPr="00C32525">
        <w:rPr>
          <w:szCs w:val="24"/>
          <w:lang w:val="uk-UA"/>
        </w:rPr>
        <w:tab/>
      </w:r>
      <w:r w:rsidR="00024900">
        <w:rPr>
          <w:szCs w:val="24"/>
          <w:lang w:val="uk-UA"/>
        </w:rPr>
        <w:tab/>
      </w:r>
      <w:r w:rsidR="00024900">
        <w:rPr>
          <w:szCs w:val="24"/>
          <w:lang w:val="uk-UA"/>
        </w:rPr>
        <w:tab/>
      </w:r>
      <w:r w:rsidR="00054EFB">
        <w:rPr>
          <w:szCs w:val="24"/>
          <w:lang w:val="en-US"/>
        </w:rPr>
        <w:t>V</w:t>
      </w:r>
    </w:p>
    <w:p w:rsidR="008E2246" w:rsidRPr="00C32525" w:rsidRDefault="008E2246" w:rsidP="00054EFB">
      <w:pPr>
        <w:tabs>
          <w:tab w:val="left" w:pos="2835"/>
        </w:tabs>
        <w:rPr>
          <w:szCs w:val="24"/>
          <w:lang w:val="uk-UA"/>
        </w:rPr>
      </w:pPr>
      <w:r w:rsidRPr="00C32525">
        <w:rPr>
          <w:szCs w:val="24"/>
          <w:lang w:val="uk-UA"/>
        </w:rPr>
        <w:t>5-9</w:t>
      </w:r>
      <w:r w:rsidR="00054EFB" w:rsidRPr="00C32525">
        <w:rPr>
          <w:szCs w:val="24"/>
          <w:lang w:val="uk-UA"/>
        </w:rPr>
        <w:tab/>
      </w:r>
      <w:r w:rsidR="00024900">
        <w:rPr>
          <w:szCs w:val="24"/>
          <w:lang w:val="uk-UA"/>
        </w:rPr>
        <w:tab/>
      </w:r>
      <w:r w:rsidR="00024900">
        <w:rPr>
          <w:szCs w:val="24"/>
          <w:lang w:val="uk-UA"/>
        </w:rPr>
        <w:tab/>
      </w:r>
      <w:r w:rsidR="00054EFB">
        <w:rPr>
          <w:szCs w:val="24"/>
          <w:lang w:val="en-US"/>
        </w:rPr>
        <w:t>V</w:t>
      </w:r>
    </w:p>
    <w:p w:rsidR="008E2246" w:rsidRPr="00C32525" w:rsidRDefault="008E2246" w:rsidP="00054EFB">
      <w:pPr>
        <w:tabs>
          <w:tab w:val="left" w:pos="2835"/>
        </w:tabs>
        <w:rPr>
          <w:szCs w:val="24"/>
          <w:lang w:val="uk-UA"/>
        </w:rPr>
      </w:pPr>
      <w:r w:rsidRPr="00C32525">
        <w:rPr>
          <w:szCs w:val="24"/>
          <w:lang w:val="uk-UA"/>
        </w:rPr>
        <w:t>5-11</w:t>
      </w:r>
      <w:r w:rsidR="00054EFB" w:rsidRPr="00C32525">
        <w:rPr>
          <w:szCs w:val="24"/>
          <w:lang w:val="uk-UA"/>
        </w:rPr>
        <w:tab/>
      </w:r>
      <w:r w:rsidR="00024900">
        <w:rPr>
          <w:szCs w:val="24"/>
          <w:lang w:val="uk-UA"/>
        </w:rPr>
        <w:tab/>
      </w:r>
      <w:r w:rsidR="00024900">
        <w:rPr>
          <w:szCs w:val="24"/>
          <w:lang w:val="uk-UA"/>
        </w:rPr>
        <w:tab/>
      </w:r>
      <w:r w:rsidR="00054EFB">
        <w:rPr>
          <w:szCs w:val="24"/>
          <w:lang w:val="en-US"/>
        </w:rPr>
        <w:t>V</w:t>
      </w:r>
    </w:p>
    <w:p w:rsidR="008E2246" w:rsidRPr="00C32525" w:rsidRDefault="008E2246" w:rsidP="00054EFB">
      <w:pPr>
        <w:tabs>
          <w:tab w:val="left" w:pos="2835"/>
        </w:tabs>
        <w:rPr>
          <w:szCs w:val="24"/>
          <w:lang w:val="uk-UA"/>
        </w:rPr>
      </w:pPr>
      <w:r w:rsidRPr="00C32525">
        <w:rPr>
          <w:szCs w:val="24"/>
          <w:lang w:val="uk-UA"/>
        </w:rPr>
        <w:t>7-9</w:t>
      </w:r>
      <w:r w:rsidR="00054EFB" w:rsidRPr="00C32525">
        <w:rPr>
          <w:szCs w:val="24"/>
          <w:lang w:val="uk-UA"/>
        </w:rPr>
        <w:t>-&gt;8-10</w:t>
      </w:r>
      <w:r w:rsidR="00054EFB" w:rsidRPr="00C32525">
        <w:rPr>
          <w:szCs w:val="24"/>
          <w:lang w:val="uk-UA"/>
        </w:rPr>
        <w:tab/>
      </w:r>
      <w:r w:rsidR="00024900">
        <w:rPr>
          <w:szCs w:val="24"/>
          <w:lang w:val="uk-UA"/>
        </w:rPr>
        <w:tab/>
      </w:r>
      <w:r w:rsidR="00024900">
        <w:rPr>
          <w:szCs w:val="24"/>
          <w:lang w:val="uk-UA"/>
        </w:rPr>
        <w:tab/>
      </w:r>
      <w:r w:rsidR="00054EFB">
        <w:rPr>
          <w:szCs w:val="24"/>
          <w:lang w:val="en-US"/>
        </w:rPr>
        <w:t>X</w:t>
      </w:r>
    </w:p>
    <w:p w:rsidR="008E2246" w:rsidRPr="00C32525" w:rsidRDefault="008E2246" w:rsidP="00054EFB">
      <w:pPr>
        <w:tabs>
          <w:tab w:val="left" w:pos="2835"/>
        </w:tabs>
        <w:rPr>
          <w:szCs w:val="24"/>
          <w:lang w:val="uk-UA"/>
        </w:rPr>
      </w:pPr>
      <w:r w:rsidRPr="00C32525">
        <w:rPr>
          <w:szCs w:val="24"/>
          <w:lang w:val="uk-UA"/>
        </w:rPr>
        <w:t>7-11</w:t>
      </w:r>
      <w:r w:rsidR="00024900">
        <w:rPr>
          <w:szCs w:val="24"/>
          <w:lang w:val="uk-UA"/>
        </w:rPr>
        <w:t>-&gt;8-12-&gt;9-13</w:t>
      </w:r>
      <w:r w:rsidR="00054EFB" w:rsidRPr="00C32525">
        <w:rPr>
          <w:szCs w:val="24"/>
          <w:lang w:val="uk-UA"/>
        </w:rPr>
        <w:tab/>
      </w:r>
      <w:r w:rsidR="00024900">
        <w:rPr>
          <w:szCs w:val="24"/>
          <w:lang w:val="uk-UA"/>
        </w:rPr>
        <w:tab/>
      </w:r>
      <w:r w:rsidR="00024900">
        <w:rPr>
          <w:szCs w:val="24"/>
          <w:lang w:val="uk-UA"/>
        </w:rPr>
        <w:tab/>
      </w:r>
      <w:r w:rsidR="00024900">
        <w:rPr>
          <w:szCs w:val="24"/>
          <w:lang w:val="en-US"/>
        </w:rPr>
        <w:t>X</w:t>
      </w:r>
    </w:p>
    <w:p w:rsidR="00054EFB" w:rsidRDefault="00054EFB" w:rsidP="00054EFB">
      <w:pPr>
        <w:tabs>
          <w:tab w:val="left" w:pos="2835"/>
        </w:tabs>
        <w:rPr>
          <w:szCs w:val="24"/>
          <w:lang w:val="uk-UA"/>
        </w:rPr>
      </w:pPr>
      <w:r w:rsidRPr="00C32525">
        <w:rPr>
          <w:szCs w:val="24"/>
          <w:lang w:val="uk-UA"/>
        </w:rPr>
        <w:t>9-11-&gt;</w:t>
      </w:r>
      <w:r w:rsidRPr="00C32525">
        <w:rPr>
          <w:szCs w:val="24"/>
          <w:lang w:val="uk-UA"/>
        </w:rPr>
        <w:tab/>
      </w:r>
      <w:r w:rsidR="00024900">
        <w:rPr>
          <w:szCs w:val="24"/>
          <w:lang w:val="uk-UA"/>
        </w:rPr>
        <w:tab/>
      </w:r>
      <w:r w:rsidR="00024900">
        <w:rPr>
          <w:szCs w:val="24"/>
          <w:lang w:val="uk-UA"/>
        </w:rPr>
        <w:tab/>
      </w:r>
      <w:r>
        <w:rPr>
          <w:szCs w:val="24"/>
          <w:lang w:val="en-US"/>
        </w:rPr>
        <w:t>X</w:t>
      </w:r>
    </w:p>
    <w:p w:rsidR="00024900" w:rsidRPr="00413F31" w:rsidRDefault="00024900" w:rsidP="00054EFB">
      <w:pPr>
        <w:tabs>
          <w:tab w:val="left" w:pos="2835"/>
        </w:tabs>
        <w:rPr>
          <w:szCs w:val="24"/>
          <w:lang w:val="uk-UA"/>
        </w:rPr>
      </w:pPr>
    </w:p>
    <w:p w:rsidR="00054EFB" w:rsidRPr="00413F31" w:rsidRDefault="00413F31" w:rsidP="00054EFB">
      <w:pPr>
        <w:tabs>
          <w:tab w:val="left" w:pos="2835"/>
        </w:tabs>
        <w:rPr>
          <w:szCs w:val="24"/>
          <w:lang w:val="uk-UA"/>
        </w:rPr>
      </w:pPr>
      <w:r w:rsidRPr="00413F31">
        <w:rPr>
          <w:szCs w:val="24"/>
          <w:lang w:val="uk-UA"/>
        </w:rPr>
        <w:t>4</w:t>
      </w:r>
      <w:r w:rsidR="00024900">
        <w:rPr>
          <w:szCs w:val="24"/>
          <w:lang w:val="uk-UA"/>
        </w:rPr>
        <w:t>-6-&gt;5</w:t>
      </w:r>
      <w:r w:rsidR="00054EFB" w:rsidRPr="00413F31">
        <w:rPr>
          <w:szCs w:val="24"/>
          <w:lang w:val="uk-UA"/>
        </w:rPr>
        <w:t>-7</w:t>
      </w:r>
      <w:r w:rsidR="00054EFB" w:rsidRPr="00413F31">
        <w:rPr>
          <w:szCs w:val="24"/>
          <w:lang w:val="uk-UA"/>
        </w:rPr>
        <w:tab/>
      </w:r>
      <w:r w:rsidR="00024900">
        <w:rPr>
          <w:szCs w:val="24"/>
          <w:lang w:val="uk-UA"/>
        </w:rPr>
        <w:tab/>
      </w:r>
      <w:r w:rsidR="00024900">
        <w:rPr>
          <w:szCs w:val="24"/>
          <w:lang w:val="uk-UA"/>
        </w:rPr>
        <w:tab/>
      </w:r>
      <w:r w:rsidR="00054EFB">
        <w:rPr>
          <w:szCs w:val="24"/>
          <w:lang w:val="en-US"/>
        </w:rPr>
        <w:t>V</w:t>
      </w:r>
    </w:p>
    <w:p w:rsidR="00413F31" w:rsidRPr="00413F31" w:rsidRDefault="00413F31" w:rsidP="00054EFB">
      <w:pPr>
        <w:tabs>
          <w:tab w:val="left" w:pos="2835"/>
        </w:tabs>
        <w:rPr>
          <w:szCs w:val="24"/>
          <w:lang w:val="uk-UA"/>
        </w:rPr>
      </w:pPr>
    </w:p>
    <w:p w:rsidR="00413F31" w:rsidRPr="00C32525" w:rsidRDefault="00413F31" w:rsidP="00413F31">
      <w:pPr>
        <w:tabs>
          <w:tab w:val="left" w:pos="2835"/>
        </w:tabs>
        <w:jc w:val="both"/>
        <w:rPr>
          <w:szCs w:val="24"/>
          <w:lang w:val="uk-UA"/>
        </w:rPr>
      </w:pPr>
      <w:r>
        <w:rPr>
          <w:szCs w:val="24"/>
          <w:lang w:val="uk-UA"/>
        </w:rPr>
        <w:t>3-13</w:t>
      </w:r>
      <w:r w:rsidRPr="00C32525">
        <w:rPr>
          <w:szCs w:val="24"/>
          <w:lang w:val="uk-UA"/>
        </w:rPr>
        <w:tab/>
      </w:r>
      <w:r w:rsidR="00024900">
        <w:rPr>
          <w:szCs w:val="24"/>
          <w:lang w:val="uk-UA"/>
        </w:rPr>
        <w:tab/>
      </w:r>
      <w:r w:rsidR="00024900">
        <w:rPr>
          <w:szCs w:val="24"/>
          <w:lang w:val="uk-UA"/>
        </w:rPr>
        <w:tab/>
      </w:r>
      <w:r w:rsidR="0066738E">
        <w:rPr>
          <w:szCs w:val="24"/>
          <w:lang w:val="en-US"/>
        </w:rPr>
        <w:t>V</w:t>
      </w:r>
    </w:p>
    <w:p w:rsidR="00054EFB" w:rsidRPr="00024900" w:rsidRDefault="00054EFB" w:rsidP="00054EFB">
      <w:pPr>
        <w:tabs>
          <w:tab w:val="left" w:pos="2835"/>
        </w:tabs>
        <w:rPr>
          <w:szCs w:val="24"/>
          <w:lang w:val="uk-UA"/>
        </w:rPr>
      </w:pPr>
    </w:p>
    <w:p w:rsidR="0002251B" w:rsidRPr="00024900" w:rsidRDefault="00413F31" w:rsidP="00054EFB">
      <w:pPr>
        <w:tabs>
          <w:tab w:val="left" w:pos="2835"/>
        </w:tabs>
        <w:rPr>
          <w:szCs w:val="24"/>
          <w:lang w:val="uk-UA"/>
        </w:rPr>
      </w:pPr>
      <w:r w:rsidRPr="00024900">
        <w:rPr>
          <w:szCs w:val="24"/>
          <w:lang w:val="uk-UA"/>
        </w:rPr>
        <w:t>2</w:t>
      </w:r>
      <w:r w:rsidR="00054EFB" w:rsidRPr="00024900">
        <w:rPr>
          <w:szCs w:val="24"/>
          <w:lang w:val="uk-UA"/>
        </w:rPr>
        <w:tab/>
      </w:r>
      <w:r w:rsidR="00024900">
        <w:rPr>
          <w:szCs w:val="24"/>
          <w:lang w:val="uk-UA"/>
        </w:rPr>
        <w:tab/>
      </w:r>
      <w:r w:rsidR="00024900">
        <w:rPr>
          <w:szCs w:val="24"/>
          <w:lang w:val="uk-UA"/>
        </w:rPr>
        <w:tab/>
      </w:r>
      <w:r w:rsidR="00054EFB">
        <w:rPr>
          <w:szCs w:val="24"/>
          <w:lang w:val="en-US"/>
        </w:rPr>
        <w:t>V</w:t>
      </w:r>
    </w:p>
    <w:p w:rsidR="00413F31" w:rsidRPr="00024900" w:rsidRDefault="00413F31" w:rsidP="00054EFB">
      <w:pPr>
        <w:tabs>
          <w:tab w:val="left" w:pos="2835"/>
        </w:tabs>
        <w:rPr>
          <w:szCs w:val="24"/>
          <w:lang w:val="uk-UA"/>
        </w:rPr>
      </w:pPr>
    </w:p>
    <w:p w:rsidR="00413F31" w:rsidRPr="00024900" w:rsidRDefault="00413F31" w:rsidP="00413F31">
      <w:pPr>
        <w:tabs>
          <w:tab w:val="left" w:pos="2835"/>
        </w:tabs>
        <w:rPr>
          <w:szCs w:val="24"/>
          <w:lang w:val="uk-UA"/>
        </w:rPr>
      </w:pPr>
      <w:r w:rsidRPr="00024900">
        <w:rPr>
          <w:szCs w:val="24"/>
          <w:lang w:val="uk-UA"/>
        </w:rPr>
        <w:t>15</w:t>
      </w:r>
      <w:r w:rsidRPr="00024900">
        <w:rPr>
          <w:szCs w:val="24"/>
          <w:lang w:val="uk-UA"/>
        </w:rPr>
        <w:tab/>
      </w:r>
      <w:r w:rsidR="00024900">
        <w:rPr>
          <w:szCs w:val="24"/>
          <w:lang w:val="uk-UA"/>
        </w:rPr>
        <w:tab/>
      </w:r>
      <w:r w:rsidR="00024900">
        <w:rPr>
          <w:szCs w:val="24"/>
          <w:lang w:val="uk-UA"/>
        </w:rPr>
        <w:tab/>
      </w:r>
      <w:r>
        <w:rPr>
          <w:szCs w:val="24"/>
          <w:lang w:val="en-US"/>
        </w:rPr>
        <w:t>V</w:t>
      </w:r>
    </w:p>
    <w:p w:rsidR="00413F31" w:rsidRPr="00024900" w:rsidRDefault="00413F31" w:rsidP="00054EFB">
      <w:pPr>
        <w:tabs>
          <w:tab w:val="left" w:pos="2835"/>
        </w:tabs>
        <w:rPr>
          <w:szCs w:val="24"/>
          <w:lang w:val="uk-UA"/>
        </w:rPr>
      </w:pPr>
    </w:p>
    <w:tbl>
      <w:tblPr>
        <w:tblW w:w="5886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2"/>
        <w:gridCol w:w="1543"/>
        <w:gridCol w:w="1543"/>
        <w:gridCol w:w="1258"/>
      </w:tblGrid>
      <w:tr w:rsidR="00413F31" w:rsidTr="00D03246">
        <w:trPr>
          <w:trHeight w:val="19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13F31" w:rsidRPr="00024900" w:rsidRDefault="00413F31" w:rsidP="00D03246">
            <w:pPr>
              <w:rPr>
                <w:lang w:val="uk-UA" w:eastAsia="en-US"/>
              </w:rPr>
            </w:pPr>
            <w:r w:rsidRPr="00024900">
              <w:rPr>
                <w:lang w:val="uk-UA" w:eastAsia="en-US"/>
              </w:rPr>
              <w:t>0-8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13F31" w:rsidRPr="00024900" w:rsidRDefault="00413F31" w:rsidP="00D03246">
            <w:pPr>
              <w:rPr>
                <w:lang w:val="uk-UA" w:eastAsia="en-US"/>
              </w:rPr>
            </w:pPr>
            <w:r w:rsidRPr="00024900">
              <w:rPr>
                <w:lang w:val="uk-UA" w:eastAsia="en-US"/>
              </w:rPr>
              <w:t>0-10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13F31" w:rsidRPr="00024900" w:rsidRDefault="00024900" w:rsidP="00D03246">
            <w:pPr>
              <w:rPr>
                <w:lang w:val="uk-UA" w:eastAsia="en-US"/>
              </w:rPr>
            </w:pPr>
            <w:r>
              <w:rPr>
                <w:strike/>
                <w:lang w:val="en-US" w:eastAsia="en-US"/>
              </w:rPr>
              <w:t>0-12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13F31" w:rsidRDefault="00413F31" w:rsidP="00D03246">
            <w:pPr>
              <w:rPr>
                <w:lang w:val="en-US" w:eastAsia="en-US"/>
              </w:rPr>
            </w:pPr>
            <w:r w:rsidRPr="00024900">
              <w:rPr>
                <w:lang w:val="uk-UA" w:eastAsia="en-US"/>
              </w:rPr>
              <w:t>0</w:t>
            </w:r>
            <w:r>
              <w:rPr>
                <w:lang w:val="en-US" w:eastAsia="en-US"/>
              </w:rPr>
              <w:t>-14</w:t>
            </w:r>
          </w:p>
        </w:tc>
      </w:tr>
      <w:tr w:rsidR="00413F31" w:rsidTr="00D03246">
        <w:trPr>
          <w:trHeight w:val="19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13F31" w:rsidRPr="00A4645B" w:rsidRDefault="00413F31" w:rsidP="00D03246">
            <w:pPr>
              <w:rPr>
                <w:strike/>
                <w:lang w:val="en-US" w:eastAsia="en-US"/>
              </w:rPr>
            </w:pPr>
            <w:r w:rsidRPr="00A4645B">
              <w:rPr>
                <w:strike/>
                <w:lang w:val="en-US" w:eastAsia="en-US"/>
              </w:rPr>
              <w:t>8-10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13F31" w:rsidRPr="00A4645B" w:rsidRDefault="00413F31" w:rsidP="00D03246">
            <w:pPr>
              <w:rPr>
                <w:strike/>
                <w:lang w:val="en-US" w:eastAsia="en-US"/>
              </w:rPr>
            </w:pPr>
            <w:r w:rsidRPr="00A4645B">
              <w:rPr>
                <w:strike/>
                <w:lang w:val="en-US" w:eastAsia="en-US"/>
              </w:rPr>
              <w:t>8-12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13F31" w:rsidRDefault="00413F31" w:rsidP="00D03246">
            <w:pPr>
              <w:rPr>
                <w:lang w:val="en-US" w:eastAsia="en-US"/>
              </w:rPr>
            </w:pPr>
            <w:r>
              <w:rPr>
                <w:lang w:val="en-US" w:eastAsia="en-US"/>
              </w:rPr>
              <w:t>8-14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13F31" w:rsidRDefault="00413F31" w:rsidP="00D03246">
            <w:pPr>
              <w:rPr>
                <w:lang w:val="en-US" w:eastAsia="en-US"/>
              </w:rPr>
            </w:pPr>
          </w:p>
        </w:tc>
      </w:tr>
      <w:tr w:rsidR="00413F31" w:rsidTr="00D03246">
        <w:trPr>
          <w:trHeight w:val="19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13F31" w:rsidRPr="00A4645B" w:rsidRDefault="00413F31" w:rsidP="00D03246">
            <w:pPr>
              <w:rPr>
                <w:strike/>
                <w:lang w:val="en-US" w:eastAsia="en-US"/>
              </w:rPr>
            </w:pPr>
            <w:r w:rsidRPr="00A4645B">
              <w:rPr>
                <w:strike/>
                <w:lang w:val="en-US" w:eastAsia="en-US"/>
              </w:rPr>
              <w:t>10-12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13F31" w:rsidRDefault="00413F31" w:rsidP="00D03246">
            <w:pPr>
              <w:rPr>
                <w:lang w:val="en-US" w:eastAsia="en-US"/>
              </w:rPr>
            </w:pPr>
            <w:r>
              <w:rPr>
                <w:lang w:val="en-US" w:eastAsia="en-US"/>
              </w:rPr>
              <w:t>10-14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13F31" w:rsidRDefault="00413F31" w:rsidP="00D03246">
            <w:pPr>
              <w:rPr>
                <w:lang w:val="en-US" w:eastAsia="en-US"/>
              </w:rPr>
            </w:pPr>
            <w:r>
              <w:rPr>
                <w:lang w:val="en-US" w:eastAsia="en-US"/>
              </w:rPr>
              <w:t>12-14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13F31" w:rsidRDefault="00413F31" w:rsidP="00D03246">
            <w:pPr>
              <w:rPr>
                <w:lang w:val="en-US" w:eastAsia="en-US"/>
              </w:rPr>
            </w:pPr>
          </w:p>
        </w:tc>
      </w:tr>
      <w:tr w:rsidR="00413F31" w:rsidTr="00D03246">
        <w:trPr>
          <w:trHeight w:val="3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13F31" w:rsidRDefault="00413F31" w:rsidP="00D03246">
            <w:pPr>
              <w:rPr>
                <w:rFonts w:asciiTheme="minorHAnsi" w:hAnsiTheme="minorHAnsi" w:cstheme="minorBidi"/>
                <w:lang w:val="uk-UA" w:eastAsia="uk-UA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13F31" w:rsidRDefault="00413F31" w:rsidP="00D03246">
            <w:pPr>
              <w:rPr>
                <w:rFonts w:asciiTheme="minorHAnsi" w:hAnsiTheme="minorHAnsi" w:cstheme="minorBidi"/>
                <w:lang w:val="uk-UA" w:eastAsia="uk-UA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13F31" w:rsidRDefault="00413F31" w:rsidP="00D03246">
            <w:pPr>
              <w:rPr>
                <w:rFonts w:asciiTheme="minorHAnsi" w:hAnsiTheme="minorHAnsi" w:cstheme="minorBidi"/>
                <w:lang w:val="uk-UA" w:eastAsia="uk-UA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13F31" w:rsidRDefault="00413F31" w:rsidP="00D03246">
            <w:pPr>
              <w:rPr>
                <w:rFonts w:asciiTheme="minorHAnsi" w:hAnsiTheme="minorHAnsi" w:cstheme="minorBidi"/>
                <w:lang w:val="uk-UA" w:eastAsia="uk-UA"/>
              </w:rPr>
            </w:pPr>
          </w:p>
        </w:tc>
      </w:tr>
      <w:tr w:rsidR="00413F31" w:rsidTr="00D03246">
        <w:trPr>
          <w:trHeight w:val="19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13F31" w:rsidRDefault="00A4645B" w:rsidP="00D03246">
            <w:pPr>
              <w:rPr>
                <w:strike/>
                <w:lang w:val="en-US" w:eastAsia="en-US"/>
              </w:rPr>
            </w:pPr>
            <w:r>
              <w:rPr>
                <w:strike/>
                <w:lang w:val="en-US" w:eastAsia="en-US"/>
              </w:rPr>
              <w:t>1-5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13F31" w:rsidRPr="00A4645B" w:rsidRDefault="00A4645B" w:rsidP="00D03246">
            <w:pPr>
              <w:rPr>
                <w:lang w:val="en-US" w:eastAsia="en-US"/>
              </w:rPr>
            </w:pPr>
            <w:r w:rsidRPr="00A4645B">
              <w:rPr>
                <w:lang w:val="en-US" w:eastAsia="en-US"/>
              </w:rPr>
              <w:t>1-7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13F31" w:rsidRPr="00A4645B" w:rsidRDefault="00413F31" w:rsidP="00D03246">
            <w:pPr>
              <w:rPr>
                <w:lang w:val="en-US" w:eastAsia="en-US"/>
              </w:rPr>
            </w:pPr>
            <w:r w:rsidRPr="00A4645B">
              <w:rPr>
                <w:lang w:val="en-US" w:eastAsia="en-US"/>
              </w:rPr>
              <w:t>1-9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13F31" w:rsidRPr="00A4645B" w:rsidRDefault="00A4645B" w:rsidP="00D03246">
            <w:pPr>
              <w:rPr>
                <w:lang w:val="en-US" w:eastAsia="en-US"/>
              </w:rPr>
            </w:pPr>
            <w:r w:rsidRPr="00A4645B">
              <w:rPr>
                <w:lang w:val="en-US" w:eastAsia="en-US"/>
              </w:rPr>
              <w:t>1-11</w:t>
            </w:r>
          </w:p>
        </w:tc>
      </w:tr>
      <w:tr w:rsidR="00413F31" w:rsidTr="00D03246">
        <w:trPr>
          <w:trHeight w:val="19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413F31" w:rsidRPr="00A4645B" w:rsidRDefault="00A4645B" w:rsidP="00D03246">
            <w:pPr>
              <w:rPr>
                <w:lang w:val="en-US" w:eastAsia="en-US"/>
              </w:rPr>
            </w:pPr>
            <w:r w:rsidRPr="00A4645B">
              <w:rPr>
                <w:lang w:val="en-US" w:eastAsia="en-US"/>
              </w:rPr>
              <w:t>5-7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413F31" w:rsidRPr="00A4645B" w:rsidRDefault="00A4645B" w:rsidP="00D03246">
            <w:pPr>
              <w:rPr>
                <w:lang w:val="en-US" w:eastAsia="en-US"/>
              </w:rPr>
            </w:pPr>
            <w:r w:rsidRPr="00A4645B">
              <w:rPr>
                <w:lang w:val="en-US" w:eastAsia="en-US"/>
              </w:rPr>
              <w:t>5-9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413F31" w:rsidRPr="00A4645B" w:rsidRDefault="00A4645B" w:rsidP="00D03246">
            <w:pPr>
              <w:rPr>
                <w:lang w:val="en-US" w:eastAsia="en-US"/>
              </w:rPr>
            </w:pPr>
            <w:r w:rsidRPr="00A4645B">
              <w:rPr>
                <w:lang w:val="en-US" w:eastAsia="en-US"/>
              </w:rPr>
              <w:t>5-11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413F31" w:rsidRPr="00A4645B" w:rsidRDefault="00413F31" w:rsidP="00D03246">
            <w:pPr>
              <w:rPr>
                <w:strike/>
                <w:lang w:val="en-US" w:eastAsia="en-US"/>
              </w:rPr>
            </w:pPr>
          </w:p>
        </w:tc>
      </w:tr>
      <w:tr w:rsidR="00413F31" w:rsidTr="00D03246">
        <w:trPr>
          <w:trHeight w:val="19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413F31" w:rsidRPr="00A4645B" w:rsidRDefault="00A4645B" w:rsidP="00D03246">
            <w:pPr>
              <w:rPr>
                <w:strike/>
                <w:lang w:val="en-US" w:eastAsia="en-US"/>
              </w:rPr>
            </w:pPr>
            <w:r w:rsidRPr="00A4645B">
              <w:rPr>
                <w:strike/>
                <w:lang w:val="en-US" w:eastAsia="en-US"/>
              </w:rPr>
              <w:t>7-9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413F31" w:rsidRPr="00A4645B" w:rsidRDefault="00A4645B" w:rsidP="00D03246">
            <w:pPr>
              <w:rPr>
                <w:strike/>
                <w:lang w:val="en-US" w:eastAsia="en-US"/>
              </w:rPr>
            </w:pPr>
            <w:r w:rsidRPr="00A4645B">
              <w:rPr>
                <w:strike/>
                <w:lang w:val="en-US" w:eastAsia="en-US"/>
              </w:rPr>
              <w:t>7-11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413F31" w:rsidRDefault="00413F31" w:rsidP="00D03246">
            <w:pPr>
              <w:rPr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413F31" w:rsidRDefault="00413F31" w:rsidP="00D03246">
            <w:pPr>
              <w:rPr>
                <w:lang w:val="en-US" w:eastAsia="en-US"/>
              </w:rPr>
            </w:pPr>
          </w:p>
        </w:tc>
      </w:tr>
      <w:tr w:rsidR="00413F31" w:rsidTr="00D03246">
        <w:trPr>
          <w:trHeight w:val="16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13F31" w:rsidRPr="00A4645B" w:rsidRDefault="00A4645B" w:rsidP="00D03246">
            <w:pPr>
              <w:rPr>
                <w:strike/>
                <w:lang w:val="en-US" w:eastAsia="en-US"/>
              </w:rPr>
            </w:pPr>
            <w:r w:rsidRPr="00A4645B">
              <w:rPr>
                <w:strike/>
                <w:lang w:val="en-US" w:eastAsia="en-US"/>
              </w:rPr>
              <w:t>9-11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413F31" w:rsidRDefault="00413F31" w:rsidP="00D03246">
            <w:pPr>
              <w:rPr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413F31" w:rsidRDefault="00413F31" w:rsidP="00D03246">
            <w:pPr>
              <w:rPr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13F31" w:rsidRDefault="00413F31" w:rsidP="00D03246">
            <w:pPr>
              <w:rPr>
                <w:lang w:val="en-US" w:eastAsia="en-US"/>
              </w:rPr>
            </w:pPr>
          </w:p>
        </w:tc>
      </w:tr>
      <w:tr w:rsidR="00413F31" w:rsidTr="00D03246">
        <w:trPr>
          <w:trHeight w:val="19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413F31" w:rsidRDefault="00413F31" w:rsidP="00D03246">
            <w:pPr>
              <w:rPr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413F31" w:rsidRDefault="00413F31" w:rsidP="00D03246">
            <w:pPr>
              <w:rPr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413F31" w:rsidRDefault="00413F31" w:rsidP="00D03246">
            <w:pPr>
              <w:rPr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13F31" w:rsidRDefault="00413F31" w:rsidP="00D03246">
            <w:pPr>
              <w:rPr>
                <w:lang w:val="en-US" w:eastAsia="en-US"/>
              </w:rPr>
            </w:pPr>
          </w:p>
        </w:tc>
      </w:tr>
      <w:tr w:rsidR="00413F31" w:rsidTr="00D03246">
        <w:trPr>
          <w:trHeight w:val="19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13F31" w:rsidRPr="00A4645B" w:rsidRDefault="00A4645B" w:rsidP="00D03246">
            <w:pPr>
              <w:rPr>
                <w:lang w:val="en-US" w:eastAsia="en-US"/>
              </w:rPr>
            </w:pPr>
            <w:r w:rsidRPr="00A4645B">
              <w:rPr>
                <w:lang w:val="en-US" w:eastAsia="en-US"/>
              </w:rPr>
              <w:t>4-6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13F31" w:rsidRDefault="00413F31" w:rsidP="00D03246">
            <w:pPr>
              <w:rPr>
                <w:strike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13F31" w:rsidRDefault="00413F31" w:rsidP="00D03246">
            <w:pPr>
              <w:rPr>
                <w:rFonts w:asciiTheme="minorHAnsi" w:hAnsiTheme="minorHAnsi" w:cstheme="minorBidi"/>
                <w:lang w:val="uk-UA" w:eastAsia="uk-UA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413F31" w:rsidRDefault="00413F31" w:rsidP="00D03246">
            <w:pPr>
              <w:rPr>
                <w:rFonts w:asciiTheme="minorHAnsi" w:hAnsiTheme="minorHAnsi" w:cstheme="minorBidi"/>
                <w:lang w:val="uk-UA" w:eastAsia="uk-UA"/>
              </w:rPr>
            </w:pPr>
          </w:p>
        </w:tc>
      </w:tr>
      <w:tr w:rsidR="00A4645B" w:rsidTr="00D03246">
        <w:trPr>
          <w:trHeight w:val="19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A4645B" w:rsidRPr="006C6161" w:rsidRDefault="00A4645B" w:rsidP="00D03246">
            <w:pPr>
              <w:rPr>
                <w:lang w:val="en-US" w:eastAsia="en-US"/>
              </w:rPr>
            </w:pPr>
            <w:r w:rsidRPr="006C6161">
              <w:rPr>
                <w:lang w:val="en-US" w:eastAsia="en-US"/>
              </w:rPr>
              <w:t>3-13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A4645B" w:rsidRDefault="00A4645B" w:rsidP="00D03246">
            <w:pPr>
              <w:rPr>
                <w:strike/>
                <w:lang w:val="en-US" w:eastAsia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A4645B" w:rsidRDefault="00A4645B" w:rsidP="00D03246">
            <w:pPr>
              <w:rPr>
                <w:rFonts w:asciiTheme="minorHAnsi" w:hAnsiTheme="minorHAnsi" w:cstheme="minorBidi"/>
                <w:lang w:val="uk-UA" w:eastAsia="uk-UA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:rsidR="00A4645B" w:rsidRDefault="00A4645B" w:rsidP="00D03246">
            <w:pPr>
              <w:rPr>
                <w:rFonts w:asciiTheme="minorHAnsi" w:hAnsiTheme="minorHAnsi" w:cstheme="minorBidi"/>
                <w:lang w:val="uk-UA" w:eastAsia="uk-UA"/>
              </w:rPr>
            </w:pPr>
          </w:p>
        </w:tc>
      </w:tr>
    </w:tbl>
    <w:p w:rsidR="00AA759B" w:rsidRDefault="00AA759B">
      <w:pPr>
        <w:rPr>
          <w:szCs w:val="24"/>
          <w:lang w:val="uk-UA"/>
        </w:rPr>
      </w:pPr>
      <w:r>
        <w:rPr>
          <w:szCs w:val="24"/>
        </w:rPr>
        <w:t xml:space="preserve">З </w:t>
      </w:r>
      <w:proofErr w:type="spellStart"/>
      <w:r>
        <w:rPr>
          <w:szCs w:val="24"/>
        </w:rPr>
        <w:t>отриманих</w:t>
      </w:r>
      <w:proofErr w:type="spellEnd"/>
      <w:r>
        <w:rPr>
          <w:szCs w:val="24"/>
        </w:rPr>
        <w:t xml:space="preserve"> стан</w:t>
      </w:r>
      <w:proofErr w:type="spellStart"/>
      <w:r>
        <w:rPr>
          <w:szCs w:val="24"/>
          <w:lang w:val="uk-UA"/>
        </w:rPr>
        <w:t>ів</w:t>
      </w:r>
      <w:proofErr w:type="spellEnd"/>
      <w:r>
        <w:rPr>
          <w:szCs w:val="24"/>
          <w:lang w:val="uk-UA"/>
        </w:rPr>
        <w:t xml:space="preserve"> можна скласти граф сумісності, </w:t>
      </w:r>
      <w:proofErr w:type="gramStart"/>
      <w:r>
        <w:rPr>
          <w:szCs w:val="24"/>
          <w:lang w:val="uk-UA"/>
        </w:rPr>
        <w:t>компоненти  якого</w:t>
      </w:r>
      <w:proofErr w:type="gramEnd"/>
      <w:r>
        <w:rPr>
          <w:szCs w:val="24"/>
          <w:lang w:val="uk-UA"/>
        </w:rPr>
        <w:t xml:space="preserve">  можна об</w:t>
      </w:r>
      <w:r>
        <w:rPr>
          <w:szCs w:val="24"/>
        </w:rPr>
        <w:t>’</w:t>
      </w:r>
      <w:r>
        <w:rPr>
          <w:szCs w:val="24"/>
          <w:lang w:val="uk-UA"/>
        </w:rPr>
        <w:t>єднати в один стан.</w:t>
      </w:r>
    </w:p>
    <w:p w:rsidR="00E525E0" w:rsidRDefault="002D37C2" w:rsidP="00DA2D0A">
      <w:pPr>
        <w:jc w:val="center"/>
        <w:rPr>
          <w:szCs w:val="24"/>
          <w:lang w:val="uk-UA"/>
        </w:rPr>
      </w:pPr>
      <w:r>
        <w:rPr>
          <w:noProof/>
          <w:szCs w:val="24"/>
          <w:lang w:val="uk-UA" w:eastAsia="uk-UA"/>
        </w:rPr>
        <w:lastRenderedPageBreak/>
        <w:drawing>
          <wp:inline distT="0" distB="0" distL="0" distR="0" wp14:anchorId="63439744" wp14:editId="330F095C">
            <wp:extent cx="5562600" cy="2390803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286" cy="240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59B" w:rsidRDefault="00AA759B" w:rsidP="008B0554">
      <w:pPr>
        <w:pStyle w:val="a6"/>
      </w:pPr>
      <w:r>
        <w:rPr>
          <w:lang w:val="uk-UA"/>
        </w:rPr>
        <w:t>Об</w:t>
      </w:r>
      <w:r>
        <w:t>’</w:t>
      </w:r>
      <w:r>
        <w:rPr>
          <w:lang w:val="uk-UA"/>
        </w:rPr>
        <w:t>єднаємо наступні еквівалентні стани:</w:t>
      </w:r>
    </w:p>
    <w:p w:rsidR="00327716" w:rsidRPr="00327716" w:rsidRDefault="004D3EE4" w:rsidP="00E525E0">
      <w:r>
        <w:t>0</w:t>
      </w:r>
      <w:r>
        <w:rPr>
          <w:lang w:val="uk-UA"/>
        </w:rPr>
        <w:t xml:space="preserve"> </w:t>
      </w:r>
      <w:r w:rsidR="00327716" w:rsidRPr="00327716">
        <w:t>– 0,</w:t>
      </w:r>
      <w:r w:rsidR="00327716">
        <w:rPr>
          <w:lang w:val="uk-UA"/>
        </w:rPr>
        <w:t xml:space="preserve"> </w:t>
      </w:r>
      <w:r w:rsidR="00E525E0">
        <w:rPr>
          <w:lang w:val="uk-UA"/>
        </w:rPr>
        <w:t>10</w:t>
      </w:r>
    </w:p>
    <w:p w:rsidR="00E525E0" w:rsidRDefault="004D3EE4" w:rsidP="00E525E0">
      <w:pPr>
        <w:rPr>
          <w:lang w:val="uk-UA"/>
        </w:rPr>
      </w:pPr>
      <w:r>
        <w:t>1</w:t>
      </w:r>
      <w:r w:rsidR="00327716" w:rsidRPr="00327716">
        <w:t xml:space="preserve"> –</w:t>
      </w:r>
      <w:r w:rsidR="00E525E0">
        <w:rPr>
          <w:lang w:val="uk-UA"/>
        </w:rPr>
        <w:t xml:space="preserve"> 8</w:t>
      </w:r>
    </w:p>
    <w:p w:rsidR="00327716" w:rsidRPr="00327716" w:rsidRDefault="004D3EE4" w:rsidP="00E525E0">
      <w:r>
        <w:t>2</w:t>
      </w:r>
      <w:r>
        <w:rPr>
          <w:lang w:val="uk-UA"/>
        </w:rPr>
        <w:t xml:space="preserve"> </w:t>
      </w:r>
      <w:r w:rsidR="00327716" w:rsidRPr="00327716">
        <w:t>–</w:t>
      </w:r>
      <w:r w:rsidR="00327716">
        <w:rPr>
          <w:lang w:val="uk-UA"/>
        </w:rPr>
        <w:t xml:space="preserve"> </w:t>
      </w:r>
      <w:r w:rsidR="00E525E0">
        <w:rPr>
          <w:lang w:val="uk-UA"/>
        </w:rPr>
        <w:t>12, 14</w:t>
      </w:r>
    </w:p>
    <w:p w:rsidR="00327716" w:rsidRPr="00327716" w:rsidRDefault="004D3EE4" w:rsidP="00E525E0">
      <w:pPr>
        <w:rPr>
          <w:lang w:val="uk-UA"/>
        </w:rPr>
      </w:pPr>
      <w:r>
        <w:t>3</w:t>
      </w:r>
      <w:r w:rsidR="00327716">
        <w:t xml:space="preserve"> – </w:t>
      </w:r>
      <w:r w:rsidR="00E525E0">
        <w:rPr>
          <w:lang w:val="uk-UA"/>
        </w:rPr>
        <w:t>4, 6</w:t>
      </w:r>
    </w:p>
    <w:p w:rsidR="00327716" w:rsidRPr="00327716" w:rsidRDefault="00233761" w:rsidP="00E525E0">
      <w:pPr>
        <w:rPr>
          <w:lang w:val="uk-UA"/>
        </w:rPr>
      </w:pPr>
      <w:r>
        <w:t>4</w:t>
      </w:r>
      <w:r w:rsidR="00327716">
        <w:t xml:space="preserve"> – </w:t>
      </w:r>
      <w:r w:rsidR="00E525E0">
        <w:rPr>
          <w:lang w:val="uk-UA"/>
        </w:rPr>
        <w:t>3, 13</w:t>
      </w:r>
    </w:p>
    <w:p w:rsidR="00327716" w:rsidRPr="00327716" w:rsidRDefault="004D3EE4" w:rsidP="00E525E0">
      <w:pPr>
        <w:rPr>
          <w:lang w:val="uk-UA"/>
        </w:rPr>
      </w:pPr>
      <w:r>
        <w:t>5</w:t>
      </w:r>
      <w:r w:rsidR="00327716">
        <w:t xml:space="preserve"> –</w:t>
      </w:r>
      <w:r w:rsidR="00E525E0">
        <w:rPr>
          <w:lang w:val="uk-UA"/>
        </w:rPr>
        <w:t xml:space="preserve"> 2</w:t>
      </w:r>
    </w:p>
    <w:p w:rsidR="00327716" w:rsidRDefault="004D3EE4" w:rsidP="00E525E0">
      <w:pPr>
        <w:rPr>
          <w:lang w:val="uk-UA"/>
        </w:rPr>
      </w:pPr>
      <w:r>
        <w:t>6</w:t>
      </w:r>
      <w:r w:rsidR="007C0A8D">
        <w:t xml:space="preserve"> – </w:t>
      </w:r>
      <w:r w:rsidR="00E525E0">
        <w:rPr>
          <w:lang w:val="uk-UA"/>
        </w:rPr>
        <w:t>1, 11</w:t>
      </w:r>
    </w:p>
    <w:p w:rsidR="007C0A8D" w:rsidRDefault="007C0A8D" w:rsidP="00E525E0">
      <w:pPr>
        <w:rPr>
          <w:lang w:val="uk-UA"/>
        </w:rPr>
      </w:pPr>
      <w:r>
        <w:rPr>
          <w:lang w:val="uk-UA"/>
        </w:rPr>
        <w:t>7</w:t>
      </w:r>
      <w:r>
        <w:t xml:space="preserve"> – </w:t>
      </w:r>
      <w:r w:rsidR="00E525E0">
        <w:rPr>
          <w:lang w:val="uk-UA"/>
        </w:rPr>
        <w:t>5, 7</w:t>
      </w:r>
    </w:p>
    <w:p w:rsidR="00E525E0" w:rsidRDefault="00E525E0" w:rsidP="00E525E0">
      <w:pPr>
        <w:rPr>
          <w:lang w:val="uk-UA"/>
        </w:rPr>
      </w:pPr>
      <w:r>
        <w:rPr>
          <w:lang w:val="uk-UA"/>
        </w:rPr>
        <w:t>8 – 9</w:t>
      </w:r>
    </w:p>
    <w:p w:rsidR="007C0A8D" w:rsidRPr="00E525E0" w:rsidRDefault="00E525E0" w:rsidP="00E525E0">
      <w:pPr>
        <w:rPr>
          <w:lang w:val="uk-UA"/>
        </w:rPr>
      </w:pPr>
      <w:r>
        <w:rPr>
          <w:lang w:val="uk-UA"/>
        </w:rPr>
        <w:t>9</w:t>
      </w:r>
      <w:r>
        <w:t xml:space="preserve"> – </w:t>
      </w:r>
      <w:r>
        <w:rPr>
          <w:lang w:val="uk-UA"/>
        </w:rPr>
        <w:t>15</w:t>
      </w:r>
    </w:p>
    <w:p w:rsidR="00AA759B" w:rsidRDefault="00AA759B" w:rsidP="00E525E0">
      <w:pPr>
        <w:pStyle w:val="a6"/>
        <w:rPr>
          <w:lang w:val="uk-UA"/>
        </w:rPr>
      </w:pPr>
      <w:r>
        <w:rPr>
          <w:lang w:val="uk-UA"/>
        </w:rPr>
        <w:t>Спрощена таблиця переходів</w:t>
      </w:r>
      <w:r>
        <w:t>:</w:t>
      </w:r>
    </w:p>
    <w:tbl>
      <w:tblPr>
        <w:tblStyle w:val="-11"/>
        <w:tblW w:w="5000" w:type="pct"/>
        <w:tblLook w:val="0000" w:firstRow="0" w:lastRow="0" w:firstColumn="0" w:lastColumn="0" w:noHBand="0" w:noVBand="0"/>
      </w:tblPr>
      <w:tblGrid>
        <w:gridCol w:w="1354"/>
        <w:gridCol w:w="1660"/>
        <w:gridCol w:w="770"/>
        <w:gridCol w:w="1667"/>
        <w:gridCol w:w="1667"/>
        <w:gridCol w:w="1667"/>
        <w:gridCol w:w="1671"/>
      </w:tblGrid>
      <w:tr w:rsidR="002F440F" w:rsidTr="00E525E0">
        <w:tc>
          <w:tcPr>
            <w:tcW w:w="648" w:type="pct"/>
            <w:vMerge w:val="restart"/>
          </w:tcPr>
          <w:p w:rsidR="002F440F" w:rsidRPr="00C23172" w:rsidRDefault="002F440F" w:rsidP="00740EA4">
            <w:pPr>
              <w:jc w:val="center"/>
              <w:rPr>
                <w:b/>
                <w:szCs w:val="24"/>
                <w:lang w:val="uk-UA"/>
              </w:rPr>
            </w:pPr>
            <w:r>
              <w:rPr>
                <w:b/>
                <w:szCs w:val="24"/>
                <w:lang w:val="en-US"/>
              </w:rPr>
              <w:t>Q</w:t>
            </w:r>
            <w:r w:rsidRPr="008B0554">
              <w:rPr>
                <w:b/>
                <w:szCs w:val="24"/>
              </w:rPr>
              <w:t xml:space="preserve"> </w:t>
            </w:r>
          </w:p>
        </w:tc>
        <w:tc>
          <w:tcPr>
            <w:tcW w:w="794" w:type="pct"/>
            <w:vMerge w:val="restart"/>
          </w:tcPr>
          <w:p w:rsidR="002F440F" w:rsidRPr="00233761" w:rsidRDefault="002F440F" w:rsidP="00740EA4">
            <w:pPr>
              <w:jc w:val="center"/>
              <w:rPr>
                <w:b/>
                <w:szCs w:val="24"/>
                <w:lang w:val="uk-UA"/>
              </w:rPr>
            </w:pPr>
            <w:r>
              <w:rPr>
                <w:b/>
                <w:szCs w:val="24"/>
                <w:lang w:val="uk-UA"/>
              </w:rPr>
              <w:t>Вихідний склад</w:t>
            </w:r>
          </w:p>
        </w:tc>
        <w:tc>
          <w:tcPr>
            <w:tcW w:w="368" w:type="pct"/>
            <w:vMerge w:val="restart"/>
          </w:tcPr>
          <w:p w:rsidR="002F440F" w:rsidRDefault="002F440F" w:rsidP="00740EA4">
            <w:pPr>
              <w:jc w:val="center"/>
              <w:rPr>
                <w:b/>
                <w:szCs w:val="24"/>
                <w:lang w:val="en-US"/>
              </w:rPr>
            </w:pPr>
            <w:r>
              <w:rPr>
                <w:b/>
                <w:szCs w:val="24"/>
                <w:lang w:val="en-US"/>
              </w:rPr>
              <w:t>Y</w:t>
            </w:r>
          </w:p>
        </w:tc>
        <w:tc>
          <w:tcPr>
            <w:tcW w:w="3190" w:type="pct"/>
            <w:gridSpan w:val="4"/>
          </w:tcPr>
          <w:p w:rsidR="002F440F" w:rsidRDefault="002F440F" w:rsidP="00740EA4">
            <w:pPr>
              <w:jc w:val="center"/>
              <w:rPr>
                <w:b/>
                <w:szCs w:val="24"/>
                <w:lang w:val="en-US"/>
              </w:rPr>
            </w:pPr>
            <w:r>
              <w:rPr>
                <w:b/>
                <w:szCs w:val="24"/>
                <w:lang w:val="en-US"/>
              </w:rPr>
              <w:t>X</w:t>
            </w:r>
            <w:r>
              <w:rPr>
                <w:b/>
                <w:szCs w:val="24"/>
                <w:lang w:val="uk-UA"/>
              </w:rPr>
              <w:t>2</w:t>
            </w:r>
            <w:r>
              <w:rPr>
                <w:b/>
                <w:szCs w:val="24"/>
                <w:lang w:val="en-US"/>
              </w:rPr>
              <w:t xml:space="preserve"> X</w:t>
            </w:r>
            <w:r>
              <w:rPr>
                <w:b/>
                <w:szCs w:val="24"/>
                <w:lang w:val="uk-UA"/>
              </w:rPr>
              <w:t>1</w:t>
            </w:r>
          </w:p>
        </w:tc>
      </w:tr>
      <w:tr w:rsidR="002F440F" w:rsidTr="00E525E0">
        <w:tc>
          <w:tcPr>
            <w:tcW w:w="648" w:type="pct"/>
            <w:vMerge/>
          </w:tcPr>
          <w:p w:rsidR="002F440F" w:rsidRDefault="002F440F" w:rsidP="00740EA4">
            <w:pPr>
              <w:snapToGrid w:val="0"/>
              <w:jc w:val="center"/>
              <w:rPr>
                <w:b/>
                <w:szCs w:val="24"/>
              </w:rPr>
            </w:pPr>
          </w:p>
        </w:tc>
        <w:tc>
          <w:tcPr>
            <w:tcW w:w="794" w:type="pct"/>
            <w:vMerge/>
          </w:tcPr>
          <w:p w:rsidR="002F440F" w:rsidRDefault="002F440F" w:rsidP="00740EA4">
            <w:pPr>
              <w:jc w:val="center"/>
              <w:rPr>
                <w:szCs w:val="24"/>
                <w:lang w:val="en-US"/>
              </w:rPr>
            </w:pPr>
          </w:p>
        </w:tc>
        <w:tc>
          <w:tcPr>
            <w:tcW w:w="368" w:type="pct"/>
            <w:vMerge/>
          </w:tcPr>
          <w:p w:rsidR="002F440F" w:rsidRDefault="002F440F" w:rsidP="00740EA4">
            <w:pPr>
              <w:jc w:val="center"/>
              <w:rPr>
                <w:szCs w:val="24"/>
                <w:lang w:val="en-US"/>
              </w:rPr>
            </w:pPr>
          </w:p>
        </w:tc>
        <w:tc>
          <w:tcPr>
            <w:tcW w:w="797" w:type="pct"/>
          </w:tcPr>
          <w:p w:rsidR="002F440F" w:rsidRPr="008B0554" w:rsidRDefault="002F440F" w:rsidP="00740EA4">
            <w:pPr>
              <w:jc w:val="center"/>
              <w:rPr>
                <w:b/>
                <w:i/>
                <w:szCs w:val="24"/>
                <w:lang w:val="en-US"/>
              </w:rPr>
            </w:pPr>
            <w:r w:rsidRPr="008B0554">
              <w:rPr>
                <w:b/>
                <w:i/>
                <w:szCs w:val="24"/>
                <w:lang w:val="en-US"/>
              </w:rPr>
              <w:t>00</w:t>
            </w:r>
          </w:p>
        </w:tc>
        <w:tc>
          <w:tcPr>
            <w:tcW w:w="797" w:type="pct"/>
          </w:tcPr>
          <w:p w:rsidR="002F440F" w:rsidRPr="008B0554" w:rsidRDefault="002F440F" w:rsidP="00740EA4">
            <w:pPr>
              <w:jc w:val="center"/>
              <w:rPr>
                <w:b/>
                <w:i/>
                <w:szCs w:val="24"/>
                <w:lang w:val="en-US"/>
              </w:rPr>
            </w:pPr>
            <w:r w:rsidRPr="008B0554">
              <w:rPr>
                <w:b/>
                <w:i/>
                <w:szCs w:val="24"/>
                <w:lang w:val="en-US"/>
              </w:rPr>
              <w:t>01</w:t>
            </w:r>
          </w:p>
        </w:tc>
        <w:tc>
          <w:tcPr>
            <w:tcW w:w="797" w:type="pct"/>
          </w:tcPr>
          <w:p w:rsidR="002F440F" w:rsidRPr="008B0554" w:rsidRDefault="002F440F" w:rsidP="00740EA4">
            <w:pPr>
              <w:jc w:val="center"/>
              <w:rPr>
                <w:b/>
                <w:i/>
                <w:szCs w:val="24"/>
                <w:lang w:val="en-US"/>
              </w:rPr>
            </w:pPr>
            <w:r w:rsidRPr="008B0554">
              <w:rPr>
                <w:b/>
                <w:i/>
                <w:szCs w:val="24"/>
                <w:lang w:val="en-US"/>
              </w:rPr>
              <w:t>10</w:t>
            </w:r>
          </w:p>
        </w:tc>
        <w:tc>
          <w:tcPr>
            <w:tcW w:w="799" w:type="pct"/>
          </w:tcPr>
          <w:p w:rsidR="002F440F" w:rsidRPr="008B0554" w:rsidRDefault="002F440F" w:rsidP="00740EA4">
            <w:pPr>
              <w:jc w:val="center"/>
              <w:rPr>
                <w:b/>
                <w:i/>
                <w:szCs w:val="24"/>
              </w:rPr>
            </w:pPr>
            <w:r w:rsidRPr="008B0554">
              <w:rPr>
                <w:b/>
                <w:i/>
                <w:szCs w:val="24"/>
                <w:lang w:val="en-US"/>
              </w:rPr>
              <w:t>11</w:t>
            </w:r>
          </w:p>
        </w:tc>
      </w:tr>
      <w:tr w:rsidR="00233761" w:rsidTr="00E525E0">
        <w:tc>
          <w:tcPr>
            <w:tcW w:w="648" w:type="pct"/>
          </w:tcPr>
          <w:p w:rsidR="00233761" w:rsidRDefault="00233761" w:rsidP="00740EA4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0</w:t>
            </w:r>
          </w:p>
        </w:tc>
        <w:tc>
          <w:tcPr>
            <w:tcW w:w="794" w:type="pct"/>
          </w:tcPr>
          <w:p w:rsidR="00233761" w:rsidRPr="00233761" w:rsidRDefault="00233761" w:rsidP="00E525E0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{</w:t>
            </w:r>
            <w:r w:rsidRPr="00327716">
              <w:rPr>
                <w:szCs w:val="24"/>
              </w:rPr>
              <w:t>0,</w:t>
            </w:r>
            <w:r>
              <w:rPr>
                <w:szCs w:val="24"/>
                <w:lang w:val="uk-UA"/>
              </w:rPr>
              <w:t xml:space="preserve"> </w:t>
            </w:r>
            <w:r w:rsidR="00E525E0">
              <w:rPr>
                <w:szCs w:val="24"/>
                <w:lang w:val="uk-UA"/>
              </w:rPr>
              <w:t>10</w:t>
            </w:r>
            <w:r>
              <w:rPr>
                <w:szCs w:val="24"/>
                <w:lang w:val="en-US"/>
              </w:rPr>
              <w:t>}</w:t>
            </w:r>
          </w:p>
        </w:tc>
        <w:tc>
          <w:tcPr>
            <w:tcW w:w="368" w:type="pct"/>
          </w:tcPr>
          <w:p w:rsidR="00233761" w:rsidRPr="008B0554" w:rsidRDefault="00233761" w:rsidP="00740EA4">
            <w:pPr>
              <w:jc w:val="center"/>
              <w:rPr>
                <w:b/>
                <w:i/>
                <w:szCs w:val="24"/>
                <w:lang w:val="uk-UA"/>
              </w:rPr>
            </w:pPr>
            <w:r w:rsidRPr="008B0554">
              <w:rPr>
                <w:b/>
                <w:i/>
                <w:szCs w:val="24"/>
                <w:lang w:val="uk-UA"/>
              </w:rPr>
              <w:t>0</w:t>
            </w:r>
          </w:p>
        </w:tc>
        <w:tc>
          <w:tcPr>
            <w:tcW w:w="797" w:type="pct"/>
          </w:tcPr>
          <w:p w:rsidR="00233761" w:rsidRPr="008B0554" w:rsidRDefault="00233761" w:rsidP="00740EA4">
            <w:pPr>
              <w:jc w:val="center"/>
              <w:rPr>
                <w:color w:val="FF0000"/>
                <w:szCs w:val="24"/>
                <w:lang w:val="en-US"/>
              </w:rPr>
            </w:pPr>
            <w:r w:rsidRPr="008B0554">
              <w:rPr>
                <w:color w:val="FF0000"/>
                <w:szCs w:val="24"/>
                <w:lang w:val="en-US"/>
              </w:rPr>
              <w:t>(0)</w:t>
            </w:r>
          </w:p>
        </w:tc>
        <w:tc>
          <w:tcPr>
            <w:tcW w:w="797" w:type="pct"/>
          </w:tcPr>
          <w:p w:rsidR="00233761" w:rsidRPr="00E525E0" w:rsidRDefault="00E525E0" w:rsidP="00740EA4">
            <w:pPr>
              <w:snapToGrid w:val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-</w:t>
            </w:r>
          </w:p>
        </w:tc>
        <w:tc>
          <w:tcPr>
            <w:tcW w:w="797" w:type="pct"/>
          </w:tcPr>
          <w:p w:rsidR="00233761" w:rsidRPr="00233761" w:rsidRDefault="00E525E0" w:rsidP="00740EA4">
            <w:pPr>
              <w:snapToGrid w:val="0"/>
              <w:jc w:val="center"/>
              <w:rPr>
                <w:szCs w:val="24"/>
                <w:lang w:val="uk-UA"/>
              </w:rPr>
            </w:pPr>
            <w:r>
              <w:rPr>
                <w:szCs w:val="24"/>
                <w:lang w:val="uk-UA"/>
              </w:rPr>
              <w:t>6</w:t>
            </w:r>
          </w:p>
        </w:tc>
        <w:tc>
          <w:tcPr>
            <w:tcW w:w="799" w:type="pct"/>
          </w:tcPr>
          <w:p w:rsidR="00233761" w:rsidRPr="00233761" w:rsidRDefault="00233761" w:rsidP="00740EA4">
            <w:pPr>
              <w:jc w:val="center"/>
              <w:rPr>
                <w:szCs w:val="24"/>
                <w:lang w:val="uk-UA"/>
              </w:rPr>
            </w:pPr>
            <w:r>
              <w:rPr>
                <w:szCs w:val="24"/>
                <w:lang w:val="uk-UA"/>
              </w:rPr>
              <w:t>-</w:t>
            </w:r>
          </w:p>
        </w:tc>
      </w:tr>
      <w:tr w:rsidR="00233761" w:rsidTr="00E525E0">
        <w:tc>
          <w:tcPr>
            <w:tcW w:w="648" w:type="pct"/>
          </w:tcPr>
          <w:p w:rsidR="00233761" w:rsidRDefault="00233761" w:rsidP="00740EA4"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794" w:type="pct"/>
          </w:tcPr>
          <w:p w:rsidR="00233761" w:rsidRPr="00233761" w:rsidRDefault="00233761" w:rsidP="00E525E0">
            <w:pPr>
              <w:snapToGrid w:val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{</w:t>
            </w:r>
            <w:r w:rsidR="00E525E0">
              <w:rPr>
                <w:szCs w:val="24"/>
                <w:lang w:val="uk-UA"/>
              </w:rPr>
              <w:t>8</w:t>
            </w:r>
            <w:r>
              <w:rPr>
                <w:szCs w:val="24"/>
                <w:lang w:val="en-US"/>
              </w:rPr>
              <w:t>}</w:t>
            </w:r>
          </w:p>
        </w:tc>
        <w:tc>
          <w:tcPr>
            <w:tcW w:w="368" w:type="pct"/>
          </w:tcPr>
          <w:p w:rsidR="00233761" w:rsidRPr="008B0554" w:rsidRDefault="00233761" w:rsidP="00740EA4">
            <w:pPr>
              <w:snapToGrid w:val="0"/>
              <w:jc w:val="center"/>
              <w:rPr>
                <w:b/>
                <w:i/>
                <w:szCs w:val="24"/>
                <w:lang w:val="uk-UA"/>
              </w:rPr>
            </w:pPr>
            <w:r w:rsidRPr="008B0554">
              <w:rPr>
                <w:b/>
                <w:i/>
                <w:szCs w:val="24"/>
                <w:lang w:val="uk-UA"/>
              </w:rPr>
              <w:t>0</w:t>
            </w:r>
          </w:p>
        </w:tc>
        <w:tc>
          <w:tcPr>
            <w:tcW w:w="797" w:type="pct"/>
          </w:tcPr>
          <w:p w:rsidR="00233761" w:rsidRPr="008B0554" w:rsidRDefault="00E525E0" w:rsidP="00740EA4">
            <w:pPr>
              <w:snapToGrid w:val="0"/>
              <w:jc w:val="center"/>
              <w:rPr>
                <w:color w:val="FF0000"/>
                <w:szCs w:val="24"/>
                <w:lang w:val="uk-UA"/>
              </w:rPr>
            </w:pPr>
            <w:r w:rsidRPr="008B0554">
              <w:rPr>
                <w:color w:val="FF0000"/>
                <w:szCs w:val="24"/>
                <w:lang w:val="en-US"/>
              </w:rPr>
              <w:t>(1)</w:t>
            </w:r>
          </w:p>
        </w:tc>
        <w:tc>
          <w:tcPr>
            <w:tcW w:w="797" w:type="pct"/>
          </w:tcPr>
          <w:p w:rsidR="00233761" w:rsidRPr="00233761" w:rsidRDefault="00A06967" w:rsidP="00233761">
            <w:pPr>
              <w:snapToGrid w:val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-</w:t>
            </w:r>
          </w:p>
        </w:tc>
        <w:tc>
          <w:tcPr>
            <w:tcW w:w="797" w:type="pct"/>
          </w:tcPr>
          <w:p w:rsidR="00233761" w:rsidRDefault="00A06967" w:rsidP="00740EA4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8</w:t>
            </w:r>
          </w:p>
        </w:tc>
        <w:tc>
          <w:tcPr>
            <w:tcW w:w="799" w:type="pct"/>
          </w:tcPr>
          <w:p w:rsidR="00233761" w:rsidRPr="00565BAF" w:rsidRDefault="00A06967" w:rsidP="00740EA4">
            <w:pPr>
              <w:jc w:val="center"/>
              <w:rPr>
                <w:szCs w:val="24"/>
                <w:lang w:val="uk-UA"/>
              </w:rPr>
            </w:pPr>
            <w:r>
              <w:rPr>
                <w:szCs w:val="24"/>
                <w:lang w:val="uk-UA"/>
              </w:rPr>
              <w:t>-</w:t>
            </w:r>
          </w:p>
        </w:tc>
      </w:tr>
      <w:tr w:rsidR="00233761" w:rsidTr="00E525E0">
        <w:tc>
          <w:tcPr>
            <w:tcW w:w="648" w:type="pct"/>
          </w:tcPr>
          <w:p w:rsidR="00233761" w:rsidRDefault="00233761" w:rsidP="00740EA4"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794" w:type="pct"/>
          </w:tcPr>
          <w:p w:rsidR="00233761" w:rsidRPr="00CE7034" w:rsidRDefault="00233761" w:rsidP="00E525E0">
            <w:pPr>
              <w:snapToGrid w:val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{</w:t>
            </w:r>
            <w:r w:rsidR="00E525E0">
              <w:rPr>
                <w:szCs w:val="24"/>
                <w:lang w:val="uk-UA"/>
              </w:rPr>
              <w:t>12</w:t>
            </w:r>
            <w:r w:rsidR="00E525E0">
              <w:rPr>
                <w:szCs w:val="24"/>
                <w:lang w:val="en-US"/>
              </w:rPr>
              <w:t>, 14</w:t>
            </w:r>
            <w:r>
              <w:rPr>
                <w:szCs w:val="24"/>
                <w:lang w:val="en-US"/>
              </w:rPr>
              <w:t>}</w:t>
            </w:r>
          </w:p>
        </w:tc>
        <w:tc>
          <w:tcPr>
            <w:tcW w:w="368" w:type="pct"/>
          </w:tcPr>
          <w:p w:rsidR="00233761" w:rsidRPr="008B0554" w:rsidRDefault="00233761" w:rsidP="00740EA4">
            <w:pPr>
              <w:snapToGrid w:val="0"/>
              <w:jc w:val="center"/>
              <w:rPr>
                <w:b/>
                <w:i/>
                <w:szCs w:val="24"/>
                <w:lang w:val="en-US"/>
              </w:rPr>
            </w:pPr>
            <w:r w:rsidRPr="008B0554">
              <w:rPr>
                <w:b/>
                <w:i/>
                <w:szCs w:val="24"/>
                <w:lang w:val="en-US"/>
              </w:rPr>
              <w:t>0</w:t>
            </w:r>
          </w:p>
        </w:tc>
        <w:tc>
          <w:tcPr>
            <w:tcW w:w="797" w:type="pct"/>
          </w:tcPr>
          <w:p w:rsidR="00233761" w:rsidRPr="008B0554" w:rsidRDefault="00E525E0" w:rsidP="00740EA4">
            <w:pPr>
              <w:snapToGrid w:val="0"/>
              <w:jc w:val="center"/>
              <w:rPr>
                <w:color w:val="FF0000"/>
                <w:szCs w:val="24"/>
                <w:lang w:val="uk-UA"/>
              </w:rPr>
            </w:pPr>
            <w:r w:rsidRPr="008B0554">
              <w:rPr>
                <w:color w:val="FF0000"/>
                <w:szCs w:val="24"/>
                <w:lang w:val="en-US"/>
              </w:rPr>
              <w:t>(2)</w:t>
            </w:r>
          </w:p>
        </w:tc>
        <w:tc>
          <w:tcPr>
            <w:tcW w:w="797" w:type="pct"/>
          </w:tcPr>
          <w:p w:rsidR="00233761" w:rsidRPr="00233761" w:rsidRDefault="00A06967" w:rsidP="00740EA4">
            <w:pPr>
              <w:snapToGrid w:val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9</w:t>
            </w:r>
          </w:p>
        </w:tc>
        <w:tc>
          <w:tcPr>
            <w:tcW w:w="797" w:type="pct"/>
          </w:tcPr>
          <w:p w:rsidR="00233761" w:rsidRDefault="00A06967" w:rsidP="00740EA4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799" w:type="pct"/>
          </w:tcPr>
          <w:p w:rsidR="00233761" w:rsidRPr="00565BAF" w:rsidRDefault="00A06967" w:rsidP="00740EA4">
            <w:pPr>
              <w:jc w:val="center"/>
              <w:rPr>
                <w:szCs w:val="24"/>
                <w:lang w:val="uk-UA"/>
              </w:rPr>
            </w:pPr>
            <w:r>
              <w:rPr>
                <w:szCs w:val="24"/>
                <w:lang w:val="uk-UA"/>
              </w:rPr>
              <w:t>-</w:t>
            </w:r>
          </w:p>
        </w:tc>
      </w:tr>
      <w:tr w:rsidR="00233761" w:rsidTr="00E525E0">
        <w:tc>
          <w:tcPr>
            <w:tcW w:w="648" w:type="pct"/>
          </w:tcPr>
          <w:p w:rsidR="00233761" w:rsidRPr="00565BAF" w:rsidRDefault="00565BAF" w:rsidP="00740EA4">
            <w:pPr>
              <w:jc w:val="center"/>
              <w:rPr>
                <w:szCs w:val="24"/>
                <w:lang w:val="uk-UA"/>
              </w:rPr>
            </w:pPr>
            <w:r>
              <w:rPr>
                <w:szCs w:val="24"/>
                <w:lang w:val="uk-UA"/>
              </w:rPr>
              <w:t>3</w:t>
            </w:r>
          </w:p>
        </w:tc>
        <w:tc>
          <w:tcPr>
            <w:tcW w:w="794" w:type="pct"/>
          </w:tcPr>
          <w:p w:rsidR="00233761" w:rsidRDefault="00233761" w:rsidP="00740EA4">
            <w:pPr>
              <w:snapToGrid w:val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{4</w:t>
            </w:r>
            <w:r w:rsidR="00E525E0">
              <w:rPr>
                <w:szCs w:val="24"/>
                <w:lang w:val="en-US"/>
              </w:rPr>
              <w:t>, 6</w:t>
            </w:r>
            <w:r>
              <w:rPr>
                <w:szCs w:val="24"/>
                <w:lang w:val="en-US"/>
              </w:rPr>
              <w:t>}</w:t>
            </w:r>
          </w:p>
        </w:tc>
        <w:tc>
          <w:tcPr>
            <w:tcW w:w="368" w:type="pct"/>
          </w:tcPr>
          <w:p w:rsidR="00233761" w:rsidRPr="008B0554" w:rsidRDefault="00E525E0" w:rsidP="00740EA4">
            <w:pPr>
              <w:snapToGrid w:val="0"/>
              <w:jc w:val="center"/>
              <w:rPr>
                <w:b/>
                <w:i/>
                <w:szCs w:val="24"/>
                <w:lang w:val="en-US"/>
              </w:rPr>
            </w:pPr>
            <w:r w:rsidRPr="008B0554">
              <w:rPr>
                <w:b/>
                <w:i/>
                <w:szCs w:val="24"/>
                <w:lang w:val="en-US"/>
              </w:rPr>
              <w:t>0</w:t>
            </w:r>
          </w:p>
        </w:tc>
        <w:tc>
          <w:tcPr>
            <w:tcW w:w="797" w:type="pct"/>
          </w:tcPr>
          <w:p w:rsidR="00233761" w:rsidRDefault="00233761" w:rsidP="00740EA4">
            <w:pPr>
              <w:snapToGrid w:val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-</w:t>
            </w:r>
          </w:p>
        </w:tc>
        <w:tc>
          <w:tcPr>
            <w:tcW w:w="797" w:type="pct"/>
          </w:tcPr>
          <w:p w:rsidR="00233761" w:rsidRPr="00565BAF" w:rsidRDefault="00A06967" w:rsidP="00740EA4">
            <w:pPr>
              <w:snapToGrid w:val="0"/>
              <w:jc w:val="center"/>
              <w:rPr>
                <w:szCs w:val="24"/>
                <w:lang w:val="uk-UA"/>
              </w:rPr>
            </w:pPr>
            <w:r>
              <w:rPr>
                <w:szCs w:val="24"/>
                <w:lang w:val="uk-UA"/>
              </w:rPr>
              <w:t>-</w:t>
            </w:r>
          </w:p>
        </w:tc>
        <w:tc>
          <w:tcPr>
            <w:tcW w:w="797" w:type="pct"/>
          </w:tcPr>
          <w:p w:rsidR="00233761" w:rsidRDefault="00A06967" w:rsidP="00740EA4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7</w:t>
            </w:r>
          </w:p>
        </w:tc>
        <w:tc>
          <w:tcPr>
            <w:tcW w:w="799" w:type="pct"/>
          </w:tcPr>
          <w:p w:rsidR="00233761" w:rsidRDefault="00565BAF" w:rsidP="00740EA4">
            <w:pPr>
              <w:jc w:val="center"/>
              <w:rPr>
                <w:szCs w:val="24"/>
                <w:lang w:val="uk-UA"/>
              </w:rPr>
            </w:pPr>
            <w:r w:rsidRPr="008B0554">
              <w:rPr>
                <w:color w:val="FF0000"/>
                <w:szCs w:val="24"/>
                <w:lang w:val="en-US"/>
              </w:rPr>
              <w:t>(</w:t>
            </w:r>
            <w:r w:rsidRPr="008B0554">
              <w:rPr>
                <w:color w:val="FF0000"/>
                <w:szCs w:val="24"/>
                <w:lang w:val="uk-UA"/>
              </w:rPr>
              <w:t>3</w:t>
            </w:r>
            <w:r w:rsidR="00233761" w:rsidRPr="008B0554">
              <w:rPr>
                <w:color w:val="FF0000"/>
                <w:szCs w:val="24"/>
                <w:lang w:val="en-US"/>
              </w:rPr>
              <w:t>)</w:t>
            </w:r>
          </w:p>
        </w:tc>
      </w:tr>
      <w:tr w:rsidR="00233761" w:rsidTr="00E525E0">
        <w:tc>
          <w:tcPr>
            <w:tcW w:w="648" w:type="pct"/>
          </w:tcPr>
          <w:p w:rsidR="00233761" w:rsidRPr="00565BAF" w:rsidRDefault="00565BAF" w:rsidP="00740EA4">
            <w:pPr>
              <w:jc w:val="center"/>
              <w:rPr>
                <w:szCs w:val="24"/>
                <w:lang w:val="uk-UA"/>
              </w:rPr>
            </w:pPr>
            <w:r>
              <w:rPr>
                <w:szCs w:val="24"/>
                <w:lang w:val="uk-UA"/>
              </w:rPr>
              <w:t>4</w:t>
            </w:r>
          </w:p>
        </w:tc>
        <w:tc>
          <w:tcPr>
            <w:tcW w:w="794" w:type="pct"/>
          </w:tcPr>
          <w:p w:rsidR="00233761" w:rsidRDefault="00E525E0" w:rsidP="00740EA4">
            <w:pPr>
              <w:snapToGrid w:val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{3, 13</w:t>
            </w:r>
            <w:r w:rsidR="00233761">
              <w:rPr>
                <w:szCs w:val="24"/>
                <w:lang w:val="en-US"/>
              </w:rPr>
              <w:t>}</w:t>
            </w:r>
          </w:p>
        </w:tc>
        <w:tc>
          <w:tcPr>
            <w:tcW w:w="368" w:type="pct"/>
          </w:tcPr>
          <w:p w:rsidR="00233761" w:rsidRPr="008B0554" w:rsidRDefault="00E525E0" w:rsidP="00740EA4">
            <w:pPr>
              <w:snapToGrid w:val="0"/>
              <w:jc w:val="center"/>
              <w:rPr>
                <w:b/>
                <w:i/>
                <w:szCs w:val="24"/>
                <w:lang w:val="en-US"/>
              </w:rPr>
            </w:pPr>
            <w:r w:rsidRPr="008B0554">
              <w:rPr>
                <w:b/>
                <w:i/>
                <w:szCs w:val="24"/>
                <w:lang w:val="en-US"/>
              </w:rPr>
              <w:t>1</w:t>
            </w:r>
          </w:p>
        </w:tc>
        <w:tc>
          <w:tcPr>
            <w:tcW w:w="797" w:type="pct"/>
          </w:tcPr>
          <w:p w:rsidR="00233761" w:rsidRPr="008C1466" w:rsidRDefault="00E525E0" w:rsidP="00740EA4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797" w:type="pct"/>
          </w:tcPr>
          <w:p w:rsidR="00233761" w:rsidRPr="008C1466" w:rsidRDefault="00233761" w:rsidP="00740EA4">
            <w:pPr>
              <w:snapToGrid w:val="0"/>
              <w:jc w:val="center"/>
              <w:rPr>
                <w:szCs w:val="24"/>
                <w:lang w:val="en-US"/>
              </w:rPr>
            </w:pPr>
            <w:r w:rsidRPr="008C1466">
              <w:rPr>
                <w:szCs w:val="24"/>
                <w:lang w:val="en-US"/>
              </w:rPr>
              <w:t>-</w:t>
            </w:r>
          </w:p>
        </w:tc>
        <w:tc>
          <w:tcPr>
            <w:tcW w:w="797" w:type="pct"/>
          </w:tcPr>
          <w:p w:rsidR="00233761" w:rsidRPr="008C1466" w:rsidRDefault="00233761" w:rsidP="00740EA4">
            <w:pPr>
              <w:snapToGrid w:val="0"/>
              <w:jc w:val="center"/>
              <w:rPr>
                <w:szCs w:val="24"/>
                <w:lang w:val="uk-UA"/>
              </w:rPr>
            </w:pPr>
            <w:r w:rsidRPr="008B0554">
              <w:rPr>
                <w:color w:val="FF0000"/>
                <w:szCs w:val="24"/>
                <w:lang w:val="en-US"/>
              </w:rPr>
              <w:t>(</w:t>
            </w:r>
            <w:r w:rsidR="00565BAF" w:rsidRPr="008B0554">
              <w:rPr>
                <w:color w:val="FF0000"/>
                <w:szCs w:val="24"/>
                <w:lang w:val="uk-UA"/>
              </w:rPr>
              <w:t>4</w:t>
            </w:r>
            <w:r w:rsidRPr="008B0554">
              <w:rPr>
                <w:color w:val="FF0000"/>
                <w:szCs w:val="24"/>
                <w:lang w:val="en-US"/>
              </w:rPr>
              <w:t>)</w:t>
            </w:r>
          </w:p>
        </w:tc>
        <w:tc>
          <w:tcPr>
            <w:tcW w:w="799" w:type="pct"/>
          </w:tcPr>
          <w:p w:rsidR="00233761" w:rsidRPr="008C1466" w:rsidRDefault="00A06967" w:rsidP="00740EA4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3</w:t>
            </w:r>
          </w:p>
        </w:tc>
      </w:tr>
      <w:tr w:rsidR="00233761" w:rsidTr="00E525E0">
        <w:tc>
          <w:tcPr>
            <w:tcW w:w="648" w:type="pct"/>
          </w:tcPr>
          <w:p w:rsidR="00233761" w:rsidRPr="00565BAF" w:rsidRDefault="00565BAF" w:rsidP="00740EA4">
            <w:pPr>
              <w:jc w:val="center"/>
              <w:rPr>
                <w:szCs w:val="24"/>
                <w:lang w:val="uk-UA"/>
              </w:rPr>
            </w:pPr>
            <w:r>
              <w:rPr>
                <w:szCs w:val="24"/>
                <w:lang w:val="uk-UA"/>
              </w:rPr>
              <w:t>5</w:t>
            </w:r>
          </w:p>
        </w:tc>
        <w:tc>
          <w:tcPr>
            <w:tcW w:w="794" w:type="pct"/>
          </w:tcPr>
          <w:p w:rsidR="00233761" w:rsidRDefault="00233761" w:rsidP="00740EA4">
            <w:pPr>
              <w:snapToGrid w:val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{</w:t>
            </w:r>
            <w:r w:rsidR="00E525E0">
              <w:rPr>
                <w:szCs w:val="24"/>
                <w:lang w:val="uk-UA"/>
              </w:rPr>
              <w:t>2</w:t>
            </w:r>
            <w:r>
              <w:rPr>
                <w:szCs w:val="24"/>
                <w:lang w:val="en-US"/>
              </w:rPr>
              <w:t>}</w:t>
            </w:r>
          </w:p>
        </w:tc>
        <w:tc>
          <w:tcPr>
            <w:tcW w:w="368" w:type="pct"/>
          </w:tcPr>
          <w:p w:rsidR="00233761" w:rsidRPr="008B0554" w:rsidRDefault="00E525E0" w:rsidP="00740EA4">
            <w:pPr>
              <w:snapToGrid w:val="0"/>
              <w:jc w:val="center"/>
              <w:rPr>
                <w:b/>
                <w:i/>
                <w:szCs w:val="24"/>
                <w:lang w:val="en-US"/>
              </w:rPr>
            </w:pPr>
            <w:r w:rsidRPr="008B0554">
              <w:rPr>
                <w:b/>
                <w:i/>
                <w:szCs w:val="24"/>
                <w:lang w:val="en-US"/>
              </w:rPr>
              <w:t>1</w:t>
            </w:r>
          </w:p>
        </w:tc>
        <w:tc>
          <w:tcPr>
            <w:tcW w:w="797" w:type="pct"/>
          </w:tcPr>
          <w:p w:rsidR="00233761" w:rsidRDefault="00233761" w:rsidP="00740EA4">
            <w:pPr>
              <w:snapToGrid w:val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-</w:t>
            </w:r>
          </w:p>
        </w:tc>
        <w:tc>
          <w:tcPr>
            <w:tcW w:w="797" w:type="pct"/>
          </w:tcPr>
          <w:p w:rsidR="00233761" w:rsidRPr="00233761" w:rsidRDefault="00A06967" w:rsidP="00740EA4">
            <w:pPr>
              <w:snapToGrid w:val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-</w:t>
            </w:r>
          </w:p>
        </w:tc>
        <w:tc>
          <w:tcPr>
            <w:tcW w:w="797" w:type="pct"/>
          </w:tcPr>
          <w:p w:rsidR="00233761" w:rsidRDefault="00A06967" w:rsidP="00740EA4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799" w:type="pct"/>
          </w:tcPr>
          <w:p w:rsidR="00233761" w:rsidRDefault="00565BAF" w:rsidP="00740EA4">
            <w:pPr>
              <w:jc w:val="center"/>
              <w:rPr>
                <w:szCs w:val="24"/>
                <w:lang w:val="en-US"/>
              </w:rPr>
            </w:pPr>
            <w:r w:rsidRPr="008B0554">
              <w:rPr>
                <w:color w:val="FF0000"/>
                <w:szCs w:val="24"/>
                <w:lang w:val="en-US"/>
              </w:rPr>
              <w:t>(</w:t>
            </w:r>
            <w:r w:rsidRPr="008B0554">
              <w:rPr>
                <w:color w:val="FF0000"/>
                <w:szCs w:val="24"/>
                <w:lang w:val="uk-UA"/>
              </w:rPr>
              <w:t>5</w:t>
            </w:r>
            <w:r w:rsidR="00233761" w:rsidRPr="008B0554">
              <w:rPr>
                <w:color w:val="FF0000"/>
                <w:szCs w:val="24"/>
                <w:lang w:val="en-US"/>
              </w:rPr>
              <w:t>)</w:t>
            </w:r>
          </w:p>
        </w:tc>
      </w:tr>
      <w:tr w:rsidR="00233761" w:rsidTr="00E525E0">
        <w:tc>
          <w:tcPr>
            <w:tcW w:w="648" w:type="pct"/>
          </w:tcPr>
          <w:p w:rsidR="00233761" w:rsidRPr="00565BAF" w:rsidRDefault="00565BAF" w:rsidP="00740EA4">
            <w:pPr>
              <w:jc w:val="center"/>
              <w:rPr>
                <w:szCs w:val="24"/>
                <w:lang w:val="uk-UA"/>
              </w:rPr>
            </w:pPr>
            <w:r>
              <w:rPr>
                <w:szCs w:val="24"/>
                <w:lang w:val="uk-UA"/>
              </w:rPr>
              <w:t>6</w:t>
            </w:r>
          </w:p>
        </w:tc>
        <w:tc>
          <w:tcPr>
            <w:tcW w:w="794" w:type="pct"/>
          </w:tcPr>
          <w:p w:rsidR="00233761" w:rsidRDefault="00233761" w:rsidP="00E525E0">
            <w:pPr>
              <w:snapToGrid w:val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{</w:t>
            </w:r>
            <w:r w:rsidR="00E525E0">
              <w:rPr>
                <w:szCs w:val="24"/>
                <w:lang w:val="en-US"/>
              </w:rPr>
              <w:t>1, 11</w:t>
            </w:r>
            <w:r>
              <w:rPr>
                <w:szCs w:val="24"/>
                <w:lang w:val="en-US"/>
              </w:rPr>
              <w:t>}</w:t>
            </w:r>
          </w:p>
        </w:tc>
        <w:tc>
          <w:tcPr>
            <w:tcW w:w="368" w:type="pct"/>
          </w:tcPr>
          <w:p w:rsidR="00233761" w:rsidRPr="008B0554" w:rsidRDefault="00E525E0" w:rsidP="00740EA4">
            <w:pPr>
              <w:snapToGrid w:val="0"/>
              <w:jc w:val="center"/>
              <w:rPr>
                <w:b/>
                <w:i/>
                <w:szCs w:val="24"/>
                <w:lang w:val="en-US"/>
              </w:rPr>
            </w:pPr>
            <w:r w:rsidRPr="008B0554">
              <w:rPr>
                <w:b/>
                <w:i/>
                <w:szCs w:val="24"/>
                <w:lang w:val="en-US"/>
              </w:rPr>
              <w:t>0</w:t>
            </w:r>
          </w:p>
        </w:tc>
        <w:tc>
          <w:tcPr>
            <w:tcW w:w="797" w:type="pct"/>
          </w:tcPr>
          <w:p w:rsidR="00233761" w:rsidRDefault="00A06967" w:rsidP="00565BAF">
            <w:pPr>
              <w:snapToGrid w:val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797" w:type="pct"/>
          </w:tcPr>
          <w:p w:rsidR="00233761" w:rsidRPr="00233761" w:rsidRDefault="00A06967" w:rsidP="00740EA4">
            <w:pPr>
              <w:snapToGrid w:val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-</w:t>
            </w:r>
          </w:p>
        </w:tc>
        <w:tc>
          <w:tcPr>
            <w:tcW w:w="797" w:type="pct"/>
          </w:tcPr>
          <w:p w:rsidR="00233761" w:rsidRPr="008B0554" w:rsidRDefault="00A06967" w:rsidP="00740EA4">
            <w:pPr>
              <w:jc w:val="center"/>
              <w:rPr>
                <w:color w:val="FF0000"/>
                <w:szCs w:val="24"/>
                <w:lang w:val="uk-UA"/>
              </w:rPr>
            </w:pPr>
            <w:r w:rsidRPr="008B0554">
              <w:rPr>
                <w:color w:val="FF0000"/>
                <w:szCs w:val="24"/>
                <w:lang w:val="en-US"/>
              </w:rPr>
              <w:t>(</w:t>
            </w:r>
            <w:r w:rsidRPr="008B0554">
              <w:rPr>
                <w:color w:val="FF0000"/>
                <w:szCs w:val="24"/>
                <w:lang w:val="uk-UA"/>
              </w:rPr>
              <w:t>6</w:t>
            </w:r>
            <w:r w:rsidRPr="008B0554">
              <w:rPr>
                <w:color w:val="FF0000"/>
                <w:szCs w:val="24"/>
                <w:lang w:val="en-US"/>
              </w:rPr>
              <w:t>)</w:t>
            </w:r>
          </w:p>
        </w:tc>
        <w:tc>
          <w:tcPr>
            <w:tcW w:w="799" w:type="pct"/>
          </w:tcPr>
          <w:p w:rsidR="00233761" w:rsidRDefault="00A06967" w:rsidP="00740EA4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</w:t>
            </w:r>
          </w:p>
        </w:tc>
      </w:tr>
      <w:tr w:rsidR="00E525E0" w:rsidTr="00E525E0">
        <w:tc>
          <w:tcPr>
            <w:tcW w:w="648" w:type="pct"/>
          </w:tcPr>
          <w:p w:rsidR="00E525E0" w:rsidRDefault="00E525E0" w:rsidP="00740EA4">
            <w:pPr>
              <w:jc w:val="center"/>
              <w:rPr>
                <w:szCs w:val="24"/>
                <w:lang w:val="uk-UA"/>
              </w:rPr>
            </w:pPr>
            <w:r>
              <w:rPr>
                <w:szCs w:val="24"/>
                <w:lang w:val="uk-UA"/>
              </w:rPr>
              <w:t>7</w:t>
            </w:r>
          </w:p>
        </w:tc>
        <w:tc>
          <w:tcPr>
            <w:tcW w:w="794" w:type="pct"/>
          </w:tcPr>
          <w:p w:rsidR="00E525E0" w:rsidRDefault="00E525E0" w:rsidP="00740EA4">
            <w:pPr>
              <w:snapToGrid w:val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{5, 7}</w:t>
            </w:r>
          </w:p>
        </w:tc>
        <w:tc>
          <w:tcPr>
            <w:tcW w:w="368" w:type="pct"/>
          </w:tcPr>
          <w:p w:rsidR="00E525E0" w:rsidRPr="008B0554" w:rsidRDefault="00E525E0" w:rsidP="00740EA4">
            <w:pPr>
              <w:snapToGrid w:val="0"/>
              <w:jc w:val="center"/>
              <w:rPr>
                <w:b/>
                <w:i/>
                <w:szCs w:val="24"/>
                <w:lang w:val="en-US"/>
              </w:rPr>
            </w:pPr>
            <w:r w:rsidRPr="008B0554">
              <w:rPr>
                <w:b/>
                <w:i/>
                <w:szCs w:val="24"/>
                <w:lang w:val="en-US"/>
              </w:rPr>
              <w:t>0</w:t>
            </w:r>
          </w:p>
        </w:tc>
        <w:tc>
          <w:tcPr>
            <w:tcW w:w="797" w:type="pct"/>
          </w:tcPr>
          <w:p w:rsidR="00E525E0" w:rsidRDefault="00A06967" w:rsidP="00565BAF">
            <w:pPr>
              <w:snapToGrid w:val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797" w:type="pct"/>
          </w:tcPr>
          <w:p w:rsidR="00E525E0" w:rsidRDefault="00A06967" w:rsidP="00740EA4">
            <w:pPr>
              <w:snapToGrid w:val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-</w:t>
            </w:r>
          </w:p>
        </w:tc>
        <w:tc>
          <w:tcPr>
            <w:tcW w:w="797" w:type="pct"/>
          </w:tcPr>
          <w:p w:rsidR="00E525E0" w:rsidRPr="008B0554" w:rsidRDefault="00A06967" w:rsidP="00740EA4">
            <w:pPr>
              <w:jc w:val="center"/>
              <w:rPr>
                <w:color w:val="FF0000"/>
                <w:szCs w:val="24"/>
                <w:lang w:val="uk-UA"/>
              </w:rPr>
            </w:pPr>
            <w:r w:rsidRPr="008B0554">
              <w:rPr>
                <w:color w:val="FF0000"/>
                <w:szCs w:val="24"/>
                <w:lang w:val="en-US"/>
              </w:rPr>
              <w:t>(</w:t>
            </w:r>
            <w:r w:rsidRPr="008B0554">
              <w:rPr>
                <w:color w:val="FF0000"/>
                <w:szCs w:val="24"/>
                <w:lang w:val="uk-UA"/>
              </w:rPr>
              <w:t>7</w:t>
            </w:r>
            <w:r w:rsidRPr="008B0554">
              <w:rPr>
                <w:color w:val="FF0000"/>
                <w:szCs w:val="24"/>
                <w:lang w:val="en-US"/>
              </w:rPr>
              <w:t>)</w:t>
            </w:r>
          </w:p>
        </w:tc>
        <w:tc>
          <w:tcPr>
            <w:tcW w:w="799" w:type="pct"/>
          </w:tcPr>
          <w:p w:rsidR="00E525E0" w:rsidRDefault="00A06967" w:rsidP="00740EA4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3</w:t>
            </w:r>
          </w:p>
        </w:tc>
      </w:tr>
      <w:tr w:rsidR="00E525E0" w:rsidTr="00E525E0">
        <w:tc>
          <w:tcPr>
            <w:tcW w:w="648" w:type="pct"/>
          </w:tcPr>
          <w:p w:rsidR="00E525E0" w:rsidRDefault="00E525E0" w:rsidP="00740EA4">
            <w:pPr>
              <w:jc w:val="center"/>
              <w:rPr>
                <w:szCs w:val="24"/>
                <w:lang w:val="uk-UA"/>
              </w:rPr>
            </w:pPr>
            <w:r>
              <w:rPr>
                <w:szCs w:val="24"/>
                <w:lang w:val="uk-UA"/>
              </w:rPr>
              <w:t>8</w:t>
            </w:r>
          </w:p>
        </w:tc>
        <w:tc>
          <w:tcPr>
            <w:tcW w:w="794" w:type="pct"/>
          </w:tcPr>
          <w:p w:rsidR="00E525E0" w:rsidRDefault="00E525E0" w:rsidP="00740EA4">
            <w:pPr>
              <w:snapToGrid w:val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{9}</w:t>
            </w:r>
          </w:p>
        </w:tc>
        <w:tc>
          <w:tcPr>
            <w:tcW w:w="368" w:type="pct"/>
          </w:tcPr>
          <w:p w:rsidR="00E525E0" w:rsidRPr="008B0554" w:rsidRDefault="00E525E0" w:rsidP="00740EA4">
            <w:pPr>
              <w:snapToGrid w:val="0"/>
              <w:jc w:val="center"/>
              <w:rPr>
                <w:b/>
                <w:i/>
                <w:szCs w:val="24"/>
                <w:lang w:val="en-US"/>
              </w:rPr>
            </w:pPr>
            <w:r w:rsidRPr="008B0554">
              <w:rPr>
                <w:b/>
                <w:i/>
                <w:szCs w:val="24"/>
                <w:lang w:val="en-US"/>
              </w:rPr>
              <w:t>0</w:t>
            </w:r>
          </w:p>
        </w:tc>
        <w:tc>
          <w:tcPr>
            <w:tcW w:w="797" w:type="pct"/>
          </w:tcPr>
          <w:p w:rsidR="00E525E0" w:rsidRDefault="00A06967" w:rsidP="00565BAF">
            <w:pPr>
              <w:snapToGrid w:val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0</w:t>
            </w:r>
          </w:p>
        </w:tc>
        <w:tc>
          <w:tcPr>
            <w:tcW w:w="797" w:type="pct"/>
          </w:tcPr>
          <w:p w:rsidR="00E525E0" w:rsidRDefault="00A06967" w:rsidP="00740EA4">
            <w:pPr>
              <w:snapToGrid w:val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-</w:t>
            </w:r>
          </w:p>
        </w:tc>
        <w:tc>
          <w:tcPr>
            <w:tcW w:w="797" w:type="pct"/>
          </w:tcPr>
          <w:p w:rsidR="00E525E0" w:rsidRPr="008B0554" w:rsidRDefault="00A06967" w:rsidP="00740EA4">
            <w:pPr>
              <w:jc w:val="center"/>
              <w:rPr>
                <w:color w:val="FF0000"/>
                <w:szCs w:val="24"/>
                <w:lang w:val="uk-UA"/>
              </w:rPr>
            </w:pPr>
            <w:r w:rsidRPr="008B0554">
              <w:rPr>
                <w:color w:val="FF0000"/>
                <w:szCs w:val="24"/>
                <w:lang w:val="en-US"/>
              </w:rPr>
              <w:t>(</w:t>
            </w:r>
            <w:r w:rsidRPr="008B0554">
              <w:rPr>
                <w:color w:val="FF0000"/>
                <w:szCs w:val="24"/>
                <w:lang w:val="uk-UA"/>
              </w:rPr>
              <w:t>8</w:t>
            </w:r>
            <w:r w:rsidRPr="008B0554">
              <w:rPr>
                <w:color w:val="FF0000"/>
                <w:szCs w:val="24"/>
                <w:lang w:val="en-US"/>
              </w:rPr>
              <w:t>)</w:t>
            </w:r>
          </w:p>
        </w:tc>
        <w:tc>
          <w:tcPr>
            <w:tcW w:w="799" w:type="pct"/>
          </w:tcPr>
          <w:p w:rsidR="00E525E0" w:rsidRDefault="00A06967" w:rsidP="00740EA4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-</w:t>
            </w:r>
          </w:p>
        </w:tc>
      </w:tr>
      <w:tr w:rsidR="00E525E0" w:rsidTr="00E525E0">
        <w:tc>
          <w:tcPr>
            <w:tcW w:w="648" w:type="pct"/>
          </w:tcPr>
          <w:p w:rsidR="00E525E0" w:rsidRDefault="00E525E0" w:rsidP="00740EA4">
            <w:pPr>
              <w:jc w:val="center"/>
              <w:rPr>
                <w:szCs w:val="24"/>
                <w:lang w:val="uk-UA"/>
              </w:rPr>
            </w:pPr>
            <w:r>
              <w:rPr>
                <w:szCs w:val="24"/>
                <w:lang w:val="uk-UA"/>
              </w:rPr>
              <w:t>9</w:t>
            </w:r>
          </w:p>
        </w:tc>
        <w:tc>
          <w:tcPr>
            <w:tcW w:w="794" w:type="pct"/>
          </w:tcPr>
          <w:p w:rsidR="00E525E0" w:rsidRDefault="00E525E0" w:rsidP="00740EA4">
            <w:pPr>
              <w:snapToGrid w:val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{15}</w:t>
            </w:r>
          </w:p>
        </w:tc>
        <w:tc>
          <w:tcPr>
            <w:tcW w:w="368" w:type="pct"/>
          </w:tcPr>
          <w:p w:rsidR="00E525E0" w:rsidRPr="008B0554" w:rsidRDefault="00E525E0" w:rsidP="00740EA4">
            <w:pPr>
              <w:snapToGrid w:val="0"/>
              <w:jc w:val="center"/>
              <w:rPr>
                <w:b/>
                <w:i/>
                <w:szCs w:val="24"/>
                <w:lang w:val="en-US"/>
              </w:rPr>
            </w:pPr>
            <w:r w:rsidRPr="008B0554">
              <w:rPr>
                <w:b/>
                <w:i/>
                <w:szCs w:val="24"/>
                <w:lang w:val="en-US"/>
              </w:rPr>
              <w:t>0</w:t>
            </w:r>
          </w:p>
        </w:tc>
        <w:tc>
          <w:tcPr>
            <w:tcW w:w="797" w:type="pct"/>
          </w:tcPr>
          <w:p w:rsidR="00E525E0" w:rsidRDefault="00A06967" w:rsidP="00565BAF">
            <w:pPr>
              <w:snapToGrid w:val="0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0</w:t>
            </w:r>
          </w:p>
        </w:tc>
        <w:tc>
          <w:tcPr>
            <w:tcW w:w="797" w:type="pct"/>
          </w:tcPr>
          <w:p w:rsidR="00E525E0" w:rsidRDefault="00A06967" w:rsidP="00740EA4">
            <w:pPr>
              <w:snapToGrid w:val="0"/>
              <w:jc w:val="center"/>
              <w:rPr>
                <w:szCs w:val="24"/>
                <w:lang w:val="en-US"/>
              </w:rPr>
            </w:pPr>
            <w:r w:rsidRPr="008B0554">
              <w:rPr>
                <w:color w:val="FF0000"/>
                <w:szCs w:val="24"/>
                <w:lang w:val="en-US"/>
              </w:rPr>
              <w:t>(</w:t>
            </w:r>
            <w:r w:rsidRPr="008B0554">
              <w:rPr>
                <w:color w:val="FF0000"/>
                <w:szCs w:val="24"/>
                <w:lang w:val="uk-UA"/>
              </w:rPr>
              <w:t>9</w:t>
            </w:r>
            <w:r w:rsidRPr="008B0554">
              <w:rPr>
                <w:color w:val="FF0000"/>
                <w:szCs w:val="24"/>
                <w:lang w:val="en-US"/>
              </w:rPr>
              <w:t>)</w:t>
            </w:r>
          </w:p>
        </w:tc>
        <w:tc>
          <w:tcPr>
            <w:tcW w:w="797" w:type="pct"/>
          </w:tcPr>
          <w:p w:rsidR="00E525E0" w:rsidRPr="00A06967" w:rsidRDefault="00A06967" w:rsidP="00740EA4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-</w:t>
            </w:r>
          </w:p>
        </w:tc>
        <w:tc>
          <w:tcPr>
            <w:tcW w:w="799" w:type="pct"/>
          </w:tcPr>
          <w:p w:rsidR="00E525E0" w:rsidRDefault="00A06967" w:rsidP="00740EA4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-</w:t>
            </w:r>
          </w:p>
        </w:tc>
      </w:tr>
    </w:tbl>
    <w:p w:rsidR="00D03246" w:rsidRDefault="00D03246" w:rsidP="001C1264">
      <w:pPr>
        <w:jc w:val="both"/>
        <w:rPr>
          <w:szCs w:val="24"/>
          <w:lang w:val="uk-UA"/>
        </w:rPr>
      </w:pPr>
    </w:p>
    <w:p w:rsidR="00D03246" w:rsidRPr="00E525E0" w:rsidRDefault="00D03246" w:rsidP="00E525E0">
      <w:pPr>
        <w:pStyle w:val="a6"/>
        <w:rPr>
          <w:lang w:val="en-US"/>
        </w:rPr>
      </w:pPr>
      <w:r w:rsidRPr="00D03246">
        <w:rPr>
          <w:lang w:val="uk-UA"/>
        </w:rPr>
        <w:t>Перевіримо</w:t>
      </w:r>
      <w:r w:rsidRPr="00D03246">
        <w:rPr>
          <w:lang w:val="en-US"/>
        </w:rPr>
        <w:t xml:space="preserve"> </w:t>
      </w:r>
      <w:r w:rsidRPr="00D03246">
        <w:rPr>
          <w:lang w:val="uk-UA"/>
        </w:rPr>
        <w:t xml:space="preserve">правильність </w:t>
      </w:r>
      <w:proofErr w:type="spellStart"/>
      <w:r w:rsidRPr="00D03246">
        <w:rPr>
          <w:lang w:val="uk-UA"/>
        </w:rPr>
        <w:t>мінімазації</w:t>
      </w:r>
      <w:proofErr w:type="spellEnd"/>
      <w:r w:rsidRPr="00D03246">
        <w:t xml:space="preserve"> </w:t>
      </w:r>
      <w:proofErr w:type="spellStart"/>
      <w:r w:rsidRPr="00D03246">
        <w:t>програмно</w:t>
      </w:r>
      <w:proofErr w:type="spellEnd"/>
      <w:r w:rsidRPr="00D03246">
        <w:rPr>
          <w:lang w:val="en-US"/>
        </w:rPr>
        <w:t>:</w:t>
      </w:r>
    </w:p>
    <w:p w:rsidR="00D03246" w:rsidRPr="00E525E0" w:rsidRDefault="00D03246" w:rsidP="00D03246">
      <w:pPr>
        <w:jc w:val="both"/>
        <w:rPr>
          <w:rStyle w:val="ae"/>
          <w:lang w:val="uk-UA"/>
        </w:rPr>
      </w:pPr>
      <w:r w:rsidRPr="00E525E0">
        <w:rPr>
          <w:rStyle w:val="ae"/>
          <w:lang w:val="uk-UA"/>
        </w:rPr>
        <w:t xml:space="preserve">  </w:t>
      </w:r>
      <w:proofErr w:type="spellStart"/>
      <w:r w:rsidRPr="00E525E0">
        <w:rPr>
          <w:rStyle w:val="ae"/>
          <w:lang w:val="uk-UA"/>
        </w:rPr>
        <w:t>library</w:t>
      </w:r>
      <w:proofErr w:type="spellEnd"/>
      <w:r w:rsidRPr="00E525E0">
        <w:rPr>
          <w:rStyle w:val="ae"/>
          <w:lang w:val="uk-UA"/>
        </w:rPr>
        <w:t xml:space="preserve"> IEEE;</w:t>
      </w:r>
    </w:p>
    <w:p w:rsidR="00D03246" w:rsidRPr="00E525E0" w:rsidRDefault="00D03246" w:rsidP="00D03246">
      <w:pPr>
        <w:jc w:val="both"/>
        <w:rPr>
          <w:rStyle w:val="ae"/>
          <w:lang w:val="uk-UA"/>
        </w:rPr>
      </w:pPr>
      <w:proofErr w:type="spellStart"/>
      <w:r w:rsidRPr="00E525E0">
        <w:rPr>
          <w:rStyle w:val="ae"/>
          <w:lang w:val="uk-UA"/>
        </w:rPr>
        <w:t>use</w:t>
      </w:r>
      <w:proofErr w:type="spellEnd"/>
      <w:r w:rsidRPr="00E525E0">
        <w:rPr>
          <w:rStyle w:val="ae"/>
          <w:lang w:val="uk-UA"/>
        </w:rPr>
        <w:t xml:space="preserve"> IEEE.STD_LOGIC_1164.all;</w:t>
      </w:r>
    </w:p>
    <w:p w:rsidR="00D03246" w:rsidRPr="00E525E0" w:rsidRDefault="00D03246" w:rsidP="00D03246">
      <w:pPr>
        <w:jc w:val="both"/>
        <w:rPr>
          <w:rStyle w:val="ae"/>
          <w:lang w:val="uk-UA"/>
        </w:rPr>
      </w:pPr>
    </w:p>
    <w:p w:rsidR="00D03246" w:rsidRPr="00E525E0" w:rsidRDefault="00D03246" w:rsidP="00D03246">
      <w:pPr>
        <w:jc w:val="both"/>
        <w:rPr>
          <w:rStyle w:val="ae"/>
          <w:lang w:val="uk-UA"/>
        </w:rPr>
      </w:pPr>
      <w:proofErr w:type="spellStart"/>
      <w:r w:rsidRPr="00E525E0">
        <w:rPr>
          <w:rStyle w:val="ae"/>
          <w:lang w:val="uk-UA"/>
        </w:rPr>
        <w:t>entity</w:t>
      </w:r>
      <w:proofErr w:type="spellEnd"/>
      <w:r w:rsidRPr="00E525E0">
        <w:rPr>
          <w:rStyle w:val="ae"/>
          <w:lang w:val="uk-UA"/>
        </w:rPr>
        <w:t xml:space="preserve"> </w:t>
      </w:r>
      <w:proofErr w:type="spellStart"/>
      <w:r w:rsidRPr="00E525E0">
        <w:rPr>
          <w:rStyle w:val="ae"/>
          <w:lang w:val="uk-UA"/>
        </w:rPr>
        <w:t>avtomat</w:t>
      </w:r>
      <w:proofErr w:type="spellEnd"/>
      <w:r w:rsidRPr="00E525E0">
        <w:rPr>
          <w:rStyle w:val="ae"/>
          <w:lang w:val="uk-UA"/>
        </w:rPr>
        <w:t xml:space="preserve"> </w:t>
      </w:r>
      <w:proofErr w:type="spellStart"/>
      <w:r w:rsidRPr="00E525E0">
        <w:rPr>
          <w:rStyle w:val="ae"/>
          <w:lang w:val="uk-UA"/>
        </w:rPr>
        <w:t>is</w:t>
      </w:r>
      <w:proofErr w:type="spellEnd"/>
    </w:p>
    <w:p w:rsidR="00D03246" w:rsidRPr="00E525E0" w:rsidRDefault="00D03246" w:rsidP="00D03246">
      <w:pPr>
        <w:jc w:val="both"/>
        <w:rPr>
          <w:rStyle w:val="ae"/>
          <w:lang w:val="uk-UA"/>
        </w:rPr>
      </w:pPr>
      <w:proofErr w:type="spellStart"/>
      <w:r w:rsidRPr="00E525E0">
        <w:rPr>
          <w:rStyle w:val="ae"/>
          <w:lang w:val="uk-UA"/>
        </w:rPr>
        <w:t>generic</w:t>
      </w:r>
      <w:proofErr w:type="spellEnd"/>
      <w:r w:rsidRPr="00E525E0">
        <w:rPr>
          <w:rStyle w:val="ae"/>
          <w:lang w:val="uk-UA"/>
        </w:rPr>
        <w:t xml:space="preserve"> (</w:t>
      </w:r>
    </w:p>
    <w:p w:rsidR="00D03246" w:rsidRPr="00E525E0" w:rsidRDefault="00D03246" w:rsidP="00D03246">
      <w:pPr>
        <w:jc w:val="both"/>
        <w:rPr>
          <w:rStyle w:val="ae"/>
          <w:lang w:val="uk-UA"/>
        </w:rPr>
      </w:pPr>
      <w:r w:rsidRPr="00E525E0">
        <w:rPr>
          <w:rStyle w:val="ae"/>
          <w:lang w:val="uk-UA"/>
        </w:rPr>
        <w:t xml:space="preserve">TZ: </w:t>
      </w:r>
      <w:proofErr w:type="spellStart"/>
      <w:r w:rsidRPr="00E525E0">
        <w:rPr>
          <w:rStyle w:val="ae"/>
          <w:lang w:val="uk-UA"/>
        </w:rPr>
        <w:t>time</w:t>
      </w:r>
      <w:proofErr w:type="spellEnd"/>
      <w:r w:rsidRPr="00E525E0">
        <w:rPr>
          <w:rStyle w:val="ae"/>
          <w:lang w:val="uk-UA"/>
        </w:rPr>
        <w:t xml:space="preserve"> :=0ns);</w:t>
      </w:r>
    </w:p>
    <w:p w:rsidR="00D03246" w:rsidRPr="00E525E0" w:rsidRDefault="00D03246" w:rsidP="00D03246">
      <w:pPr>
        <w:jc w:val="both"/>
        <w:rPr>
          <w:rStyle w:val="ae"/>
          <w:lang w:val="uk-UA"/>
        </w:rPr>
      </w:pPr>
      <w:proofErr w:type="spellStart"/>
      <w:r w:rsidRPr="00E525E0">
        <w:rPr>
          <w:rStyle w:val="ae"/>
          <w:lang w:val="uk-UA"/>
        </w:rPr>
        <w:t>port</w:t>
      </w:r>
      <w:proofErr w:type="spellEnd"/>
      <w:r w:rsidRPr="00E525E0">
        <w:rPr>
          <w:rStyle w:val="ae"/>
          <w:lang w:val="uk-UA"/>
        </w:rPr>
        <w:t>(</w:t>
      </w:r>
    </w:p>
    <w:p w:rsidR="00D03246" w:rsidRPr="00E525E0" w:rsidRDefault="00D03246" w:rsidP="00D03246">
      <w:pPr>
        <w:jc w:val="both"/>
        <w:rPr>
          <w:rStyle w:val="ae"/>
          <w:lang w:val="uk-UA"/>
        </w:rPr>
      </w:pPr>
      <w:r w:rsidRPr="00E525E0">
        <w:rPr>
          <w:rStyle w:val="ae"/>
          <w:lang w:val="uk-UA"/>
        </w:rPr>
        <w:t xml:space="preserve">x : </w:t>
      </w:r>
      <w:proofErr w:type="spellStart"/>
      <w:r w:rsidRPr="00E525E0">
        <w:rPr>
          <w:rStyle w:val="ae"/>
          <w:lang w:val="uk-UA"/>
        </w:rPr>
        <w:t>in</w:t>
      </w:r>
      <w:proofErr w:type="spellEnd"/>
      <w:r w:rsidRPr="00E525E0">
        <w:rPr>
          <w:rStyle w:val="ae"/>
          <w:lang w:val="uk-UA"/>
        </w:rPr>
        <w:t xml:space="preserve"> STD_LOGIC_VECTOR(1 </w:t>
      </w:r>
      <w:proofErr w:type="spellStart"/>
      <w:r w:rsidRPr="00E525E0">
        <w:rPr>
          <w:rStyle w:val="ae"/>
          <w:lang w:val="uk-UA"/>
        </w:rPr>
        <w:t>downto</w:t>
      </w:r>
      <w:proofErr w:type="spellEnd"/>
      <w:r w:rsidRPr="00E525E0">
        <w:rPr>
          <w:rStyle w:val="ae"/>
          <w:lang w:val="uk-UA"/>
        </w:rPr>
        <w:t xml:space="preserve"> 0);</w:t>
      </w:r>
    </w:p>
    <w:p w:rsidR="00D03246" w:rsidRPr="00E525E0" w:rsidRDefault="00D03246" w:rsidP="00D03246">
      <w:pPr>
        <w:jc w:val="both"/>
        <w:rPr>
          <w:rStyle w:val="ae"/>
          <w:lang w:val="uk-UA"/>
        </w:rPr>
      </w:pPr>
      <w:r w:rsidRPr="00E525E0">
        <w:rPr>
          <w:rStyle w:val="ae"/>
          <w:lang w:val="uk-UA"/>
        </w:rPr>
        <w:t xml:space="preserve">y : </w:t>
      </w:r>
      <w:proofErr w:type="spellStart"/>
      <w:r w:rsidRPr="00E525E0">
        <w:rPr>
          <w:rStyle w:val="ae"/>
          <w:lang w:val="uk-UA"/>
        </w:rPr>
        <w:t>inout</w:t>
      </w:r>
      <w:proofErr w:type="spellEnd"/>
      <w:r w:rsidRPr="00E525E0">
        <w:rPr>
          <w:rStyle w:val="ae"/>
          <w:lang w:val="uk-UA"/>
        </w:rPr>
        <w:t xml:space="preserve"> STD_LOGIC</w:t>
      </w:r>
    </w:p>
    <w:p w:rsidR="00D03246" w:rsidRPr="00E525E0" w:rsidRDefault="00D03246" w:rsidP="00D03246">
      <w:pPr>
        <w:jc w:val="both"/>
        <w:rPr>
          <w:rStyle w:val="ae"/>
          <w:lang w:val="uk-UA"/>
        </w:rPr>
      </w:pPr>
      <w:r w:rsidRPr="00E525E0">
        <w:rPr>
          <w:rStyle w:val="ae"/>
          <w:lang w:val="uk-UA"/>
        </w:rPr>
        <w:t>);</w:t>
      </w:r>
    </w:p>
    <w:p w:rsidR="00D03246" w:rsidRPr="00E525E0" w:rsidRDefault="00D03246" w:rsidP="00D03246">
      <w:pPr>
        <w:jc w:val="both"/>
        <w:rPr>
          <w:rStyle w:val="ae"/>
          <w:lang w:val="uk-UA"/>
        </w:rPr>
      </w:pPr>
    </w:p>
    <w:p w:rsidR="00D03246" w:rsidRPr="00E525E0" w:rsidRDefault="00D03246" w:rsidP="00D03246">
      <w:pPr>
        <w:jc w:val="both"/>
        <w:rPr>
          <w:rStyle w:val="ae"/>
          <w:lang w:val="uk-UA"/>
        </w:rPr>
      </w:pPr>
      <w:proofErr w:type="spellStart"/>
      <w:r w:rsidRPr="00E525E0">
        <w:rPr>
          <w:rStyle w:val="ae"/>
          <w:lang w:val="uk-UA"/>
        </w:rPr>
        <w:t>end</w:t>
      </w:r>
      <w:proofErr w:type="spellEnd"/>
      <w:r w:rsidRPr="00E525E0">
        <w:rPr>
          <w:rStyle w:val="ae"/>
          <w:lang w:val="uk-UA"/>
        </w:rPr>
        <w:t xml:space="preserve"> </w:t>
      </w:r>
      <w:proofErr w:type="spellStart"/>
      <w:r w:rsidRPr="00E525E0">
        <w:rPr>
          <w:rStyle w:val="ae"/>
          <w:lang w:val="uk-UA"/>
        </w:rPr>
        <w:t>avtomat</w:t>
      </w:r>
      <w:proofErr w:type="spellEnd"/>
      <w:r w:rsidRPr="00E525E0">
        <w:rPr>
          <w:rStyle w:val="ae"/>
          <w:lang w:val="uk-UA"/>
        </w:rPr>
        <w:t>;</w:t>
      </w:r>
    </w:p>
    <w:p w:rsidR="00D03246" w:rsidRPr="00E525E0" w:rsidRDefault="00D03246" w:rsidP="00D03246">
      <w:pPr>
        <w:jc w:val="both"/>
        <w:rPr>
          <w:rStyle w:val="ae"/>
          <w:lang w:val="uk-UA"/>
        </w:rPr>
      </w:pPr>
    </w:p>
    <w:p w:rsidR="00D03246" w:rsidRPr="00E525E0" w:rsidRDefault="00D03246" w:rsidP="00D03246">
      <w:pPr>
        <w:jc w:val="both"/>
        <w:rPr>
          <w:rStyle w:val="ae"/>
          <w:lang w:val="uk-UA"/>
        </w:rPr>
      </w:pPr>
      <w:r w:rsidRPr="00E525E0">
        <w:rPr>
          <w:rStyle w:val="ae"/>
          <w:lang w:val="uk-UA"/>
        </w:rPr>
        <w:t xml:space="preserve">--}} </w:t>
      </w:r>
      <w:proofErr w:type="spellStart"/>
      <w:r w:rsidRPr="00E525E0">
        <w:rPr>
          <w:rStyle w:val="ae"/>
          <w:lang w:val="uk-UA"/>
        </w:rPr>
        <w:t>End</w:t>
      </w:r>
      <w:proofErr w:type="spellEnd"/>
      <w:r w:rsidRPr="00E525E0">
        <w:rPr>
          <w:rStyle w:val="ae"/>
          <w:lang w:val="uk-UA"/>
        </w:rPr>
        <w:t xml:space="preserve"> </w:t>
      </w:r>
      <w:proofErr w:type="spellStart"/>
      <w:r w:rsidRPr="00E525E0">
        <w:rPr>
          <w:rStyle w:val="ae"/>
          <w:lang w:val="uk-UA"/>
        </w:rPr>
        <w:t>of</w:t>
      </w:r>
      <w:proofErr w:type="spellEnd"/>
      <w:r w:rsidRPr="00E525E0">
        <w:rPr>
          <w:rStyle w:val="ae"/>
          <w:lang w:val="uk-UA"/>
        </w:rPr>
        <w:t xml:space="preserve"> </w:t>
      </w:r>
      <w:proofErr w:type="spellStart"/>
      <w:r w:rsidRPr="00E525E0">
        <w:rPr>
          <w:rStyle w:val="ae"/>
          <w:lang w:val="uk-UA"/>
        </w:rPr>
        <w:t>automatically</w:t>
      </w:r>
      <w:proofErr w:type="spellEnd"/>
      <w:r w:rsidRPr="00E525E0">
        <w:rPr>
          <w:rStyle w:val="ae"/>
          <w:lang w:val="uk-UA"/>
        </w:rPr>
        <w:t xml:space="preserve"> </w:t>
      </w:r>
      <w:proofErr w:type="spellStart"/>
      <w:r w:rsidRPr="00E525E0">
        <w:rPr>
          <w:rStyle w:val="ae"/>
          <w:lang w:val="uk-UA"/>
        </w:rPr>
        <w:t>maintained</w:t>
      </w:r>
      <w:proofErr w:type="spellEnd"/>
      <w:r w:rsidRPr="00E525E0">
        <w:rPr>
          <w:rStyle w:val="ae"/>
          <w:lang w:val="uk-UA"/>
        </w:rPr>
        <w:t xml:space="preserve"> </w:t>
      </w:r>
      <w:proofErr w:type="spellStart"/>
      <w:r w:rsidRPr="00E525E0">
        <w:rPr>
          <w:rStyle w:val="ae"/>
          <w:lang w:val="uk-UA"/>
        </w:rPr>
        <w:t>section</w:t>
      </w:r>
      <w:proofErr w:type="spellEnd"/>
    </w:p>
    <w:p w:rsidR="00D03246" w:rsidRPr="00E525E0" w:rsidRDefault="00D03246" w:rsidP="00D03246">
      <w:pPr>
        <w:jc w:val="both"/>
        <w:rPr>
          <w:rStyle w:val="ae"/>
          <w:lang w:val="uk-UA"/>
        </w:rPr>
      </w:pPr>
    </w:p>
    <w:p w:rsidR="00D03246" w:rsidRPr="00E525E0" w:rsidRDefault="00D03246" w:rsidP="00D03246">
      <w:pPr>
        <w:jc w:val="both"/>
        <w:rPr>
          <w:rStyle w:val="ae"/>
          <w:lang w:val="uk-UA"/>
        </w:rPr>
      </w:pPr>
      <w:proofErr w:type="spellStart"/>
      <w:r w:rsidRPr="00E525E0">
        <w:rPr>
          <w:rStyle w:val="ae"/>
          <w:lang w:val="uk-UA"/>
        </w:rPr>
        <w:t>architecture</w:t>
      </w:r>
      <w:proofErr w:type="spellEnd"/>
      <w:r w:rsidRPr="00E525E0">
        <w:rPr>
          <w:rStyle w:val="ae"/>
          <w:lang w:val="uk-UA"/>
        </w:rPr>
        <w:t xml:space="preserve"> </w:t>
      </w:r>
      <w:proofErr w:type="spellStart"/>
      <w:r w:rsidRPr="00E525E0">
        <w:rPr>
          <w:rStyle w:val="ae"/>
          <w:lang w:val="uk-UA"/>
        </w:rPr>
        <w:t>avtomat</w:t>
      </w:r>
      <w:proofErr w:type="spellEnd"/>
      <w:r w:rsidRPr="00E525E0">
        <w:rPr>
          <w:rStyle w:val="ae"/>
          <w:lang w:val="uk-UA"/>
        </w:rPr>
        <w:t xml:space="preserve"> </w:t>
      </w:r>
      <w:proofErr w:type="spellStart"/>
      <w:r w:rsidRPr="00E525E0">
        <w:rPr>
          <w:rStyle w:val="ae"/>
          <w:lang w:val="uk-UA"/>
        </w:rPr>
        <w:t>of</w:t>
      </w:r>
      <w:proofErr w:type="spellEnd"/>
      <w:r w:rsidRPr="00E525E0">
        <w:rPr>
          <w:rStyle w:val="ae"/>
          <w:lang w:val="uk-UA"/>
        </w:rPr>
        <w:t xml:space="preserve"> </w:t>
      </w:r>
      <w:proofErr w:type="spellStart"/>
      <w:r w:rsidRPr="00E525E0">
        <w:rPr>
          <w:rStyle w:val="ae"/>
          <w:lang w:val="uk-UA"/>
        </w:rPr>
        <w:t>avtomat</w:t>
      </w:r>
      <w:proofErr w:type="spellEnd"/>
      <w:r w:rsidRPr="00E525E0">
        <w:rPr>
          <w:rStyle w:val="ae"/>
          <w:lang w:val="uk-UA"/>
        </w:rPr>
        <w:t xml:space="preserve"> </w:t>
      </w:r>
      <w:proofErr w:type="spellStart"/>
      <w:r w:rsidRPr="00E525E0">
        <w:rPr>
          <w:rStyle w:val="ae"/>
          <w:lang w:val="uk-UA"/>
        </w:rPr>
        <w:t>is</w:t>
      </w:r>
      <w:proofErr w:type="spellEnd"/>
    </w:p>
    <w:p w:rsidR="00D03246" w:rsidRPr="00E525E0" w:rsidRDefault="00D03246" w:rsidP="00D03246">
      <w:pPr>
        <w:jc w:val="both"/>
        <w:rPr>
          <w:rStyle w:val="ae"/>
          <w:lang w:val="uk-UA"/>
        </w:rPr>
      </w:pPr>
      <w:proofErr w:type="spellStart"/>
      <w:r w:rsidRPr="00E525E0">
        <w:rPr>
          <w:rStyle w:val="ae"/>
          <w:lang w:val="uk-UA"/>
        </w:rPr>
        <w:t>function</w:t>
      </w:r>
      <w:proofErr w:type="spellEnd"/>
      <w:r w:rsidRPr="00E525E0">
        <w:rPr>
          <w:rStyle w:val="ae"/>
          <w:lang w:val="uk-UA"/>
        </w:rPr>
        <w:t xml:space="preserve"> </w:t>
      </w:r>
      <w:proofErr w:type="spellStart"/>
      <w:r w:rsidRPr="00E525E0">
        <w:rPr>
          <w:rStyle w:val="ae"/>
          <w:lang w:val="uk-UA"/>
        </w:rPr>
        <w:t>vecint</w:t>
      </w:r>
      <w:proofErr w:type="spellEnd"/>
      <w:r w:rsidRPr="00E525E0">
        <w:rPr>
          <w:rStyle w:val="ae"/>
          <w:lang w:val="uk-UA"/>
        </w:rPr>
        <w:t xml:space="preserve"> (vec1: </w:t>
      </w:r>
      <w:proofErr w:type="spellStart"/>
      <w:r w:rsidRPr="00E525E0">
        <w:rPr>
          <w:rStyle w:val="ae"/>
          <w:lang w:val="uk-UA"/>
        </w:rPr>
        <w:t>std_logic_vector</w:t>
      </w:r>
      <w:proofErr w:type="spellEnd"/>
      <w:r w:rsidRPr="00E525E0">
        <w:rPr>
          <w:rStyle w:val="ae"/>
          <w:lang w:val="uk-UA"/>
        </w:rPr>
        <w:t>)</w:t>
      </w:r>
    </w:p>
    <w:p w:rsidR="00D03246" w:rsidRPr="00E525E0" w:rsidRDefault="00D03246" w:rsidP="00D03246">
      <w:pPr>
        <w:jc w:val="both"/>
        <w:rPr>
          <w:rStyle w:val="ae"/>
          <w:lang w:val="uk-UA"/>
        </w:rPr>
      </w:pPr>
      <w:proofErr w:type="spellStart"/>
      <w:r w:rsidRPr="00E525E0">
        <w:rPr>
          <w:rStyle w:val="ae"/>
          <w:lang w:val="uk-UA"/>
        </w:rPr>
        <w:t>return</w:t>
      </w:r>
      <w:proofErr w:type="spellEnd"/>
      <w:r w:rsidRPr="00E525E0">
        <w:rPr>
          <w:rStyle w:val="ae"/>
          <w:lang w:val="uk-UA"/>
        </w:rPr>
        <w:t xml:space="preserve"> </w:t>
      </w:r>
      <w:proofErr w:type="spellStart"/>
      <w:r w:rsidRPr="00E525E0">
        <w:rPr>
          <w:rStyle w:val="ae"/>
          <w:lang w:val="uk-UA"/>
        </w:rPr>
        <w:t>integer</w:t>
      </w:r>
      <w:proofErr w:type="spellEnd"/>
      <w:r w:rsidRPr="00E525E0">
        <w:rPr>
          <w:rStyle w:val="ae"/>
          <w:lang w:val="uk-UA"/>
        </w:rPr>
        <w:t xml:space="preserve"> </w:t>
      </w:r>
      <w:proofErr w:type="spellStart"/>
      <w:r w:rsidRPr="00E525E0">
        <w:rPr>
          <w:rStyle w:val="ae"/>
          <w:lang w:val="uk-UA"/>
        </w:rPr>
        <w:t>is</w:t>
      </w:r>
      <w:proofErr w:type="spellEnd"/>
    </w:p>
    <w:p w:rsidR="00D03246" w:rsidRPr="00E525E0" w:rsidRDefault="00D03246" w:rsidP="00D03246">
      <w:pPr>
        <w:jc w:val="both"/>
        <w:rPr>
          <w:rStyle w:val="ae"/>
          <w:lang w:val="uk-UA"/>
        </w:rPr>
      </w:pPr>
      <w:proofErr w:type="spellStart"/>
      <w:r w:rsidRPr="00E525E0">
        <w:rPr>
          <w:rStyle w:val="ae"/>
          <w:lang w:val="uk-UA"/>
        </w:rPr>
        <w:t>variable</w:t>
      </w:r>
      <w:proofErr w:type="spellEnd"/>
      <w:r w:rsidRPr="00E525E0">
        <w:rPr>
          <w:rStyle w:val="ae"/>
          <w:lang w:val="uk-UA"/>
        </w:rPr>
        <w:t xml:space="preserve"> </w:t>
      </w:r>
      <w:proofErr w:type="spellStart"/>
      <w:r w:rsidRPr="00E525E0">
        <w:rPr>
          <w:rStyle w:val="ae"/>
          <w:lang w:val="uk-UA"/>
        </w:rPr>
        <w:t>retval:integer</w:t>
      </w:r>
      <w:proofErr w:type="spellEnd"/>
      <w:r w:rsidRPr="00E525E0">
        <w:rPr>
          <w:rStyle w:val="ae"/>
          <w:lang w:val="uk-UA"/>
        </w:rPr>
        <w:t>:=0;</w:t>
      </w:r>
    </w:p>
    <w:p w:rsidR="00D03246" w:rsidRPr="00E525E0" w:rsidRDefault="00D03246" w:rsidP="00D03246">
      <w:pPr>
        <w:jc w:val="both"/>
        <w:rPr>
          <w:rStyle w:val="ae"/>
          <w:lang w:val="uk-UA"/>
        </w:rPr>
      </w:pPr>
    </w:p>
    <w:p w:rsidR="00D03246" w:rsidRPr="00E525E0" w:rsidRDefault="00D03246" w:rsidP="00D03246">
      <w:pPr>
        <w:jc w:val="both"/>
        <w:rPr>
          <w:rStyle w:val="ae"/>
          <w:lang w:val="uk-UA"/>
        </w:rPr>
      </w:pPr>
      <w:r w:rsidRPr="00E525E0">
        <w:rPr>
          <w:rStyle w:val="ae"/>
          <w:lang w:val="uk-UA"/>
        </w:rPr>
        <w:tab/>
      </w:r>
      <w:proofErr w:type="spellStart"/>
      <w:r w:rsidRPr="00E525E0">
        <w:rPr>
          <w:rStyle w:val="ae"/>
          <w:lang w:val="uk-UA"/>
        </w:rPr>
        <w:t>begin</w:t>
      </w:r>
      <w:proofErr w:type="spellEnd"/>
    </w:p>
    <w:p w:rsidR="00D03246" w:rsidRPr="00E525E0" w:rsidRDefault="00D03246" w:rsidP="00D03246">
      <w:pPr>
        <w:jc w:val="both"/>
        <w:rPr>
          <w:rStyle w:val="ae"/>
          <w:lang w:val="uk-UA"/>
        </w:rPr>
      </w:pPr>
      <w:r w:rsidRPr="00E525E0">
        <w:rPr>
          <w:rStyle w:val="ae"/>
          <w:lang w:val="uk-UA"/>
        </w:rPr>
        <w:tab/>
      </w:r>
    </w:p>
    <w:p w:rsidR="00D03246" w:rsidRPr="00E525E0" w:rsidRDefault="00D03246" w:rsidP="00D03246">
      <w:pPr>
        <w:jc w:val="both"/>
        <w:rPr>
          <w:rStyle w:val="ae"/>
          <w:lang w:val="uk-UA"/>
        </w:rPr>
      </w:pPr>
      <w:r w:rsidRPr="00E525E0">
        <w:rPr>
          <w:rStyle w:val="ae"/>
          <w:lang w:val="uk-UA"/>
        </w:rPr>
        <w:tab/>
      </w:r>
      <w:r w:rsidRPr="00E525E0">
        <w:rPr>
          <w:rStyle w:val="ae"/>
          <w:lang w:val="uk-UA"/>
        </w:rPr>
        <w:tab/>
      </w:r>
      <w:proofErr w:type="spellStart"/>
      <w:r w:rsidRPr="00E525E0">
        <w:rPr>
          <w:rStyle w:val="ae"/>
          <w:lang w:val="uk-UA"/>
        </w:rPr>
        <w:t>for</w:t>
      </w:r>
      <w:proofErr w:type="spellEnd"/>
      <w:r w:rsidRPr="00E525E0">
        <w:rPr>
          <w:rStyle w:val="ae"/>
          <w:lang w:val="uk-UA"/>
        </w:rPr>
        <w:t xml:space="preserve"> i </w:t>
      </w:r>
      <w:proofErr w:type="spellStart"/>
      <w:r w:rsidRPr="00E525E0">
        <w:rPr>
          <w:rStyle w:val="ae"/>
          <w:lang w:val="uk-UA"/>
        </w:rPr>
        <w:t>in</w:t>
      </w:r>
      <w:proofErr w:type="spellEnd"/>
      <w:r w:rsidRPr="00E525E0">
        <w:rPr>
          <w:rStyle w:val="ae"/>
          <w:lang w:val="uk-UA"/>
        </w:rPr>
        <w:t xml:space="preserve"> vec1'length-1 </w:t>
      </w:r>
      <w:proofErr w:type="spellStart"/>
      <w:r w:rsidRPr="00E525E0">
        <w:rPr>
          <w:rStyle w:val="ae"/>
          <w:lang w:val="uk-UA"/>
        </w:rPr>
        <w:t>downto</w:t>
      </w:r>
      <w:proofErr w:type="spellEnd"/>
      <w:r w:rsidRPr="00E525E0">
        <w:rPr>
          <w:rStyle w:val="ae"/>
          <w:lang w:val="uk-UA"/>
        </w:rPr>
        <w:t xml:space="preserve"> 0 </w:t>
      </w:r>
      <w:proofErr w:type="spellStart"/>
      <w:r w:rsidRPr="00E525E0">
        <w:rPr>
          <w:rStyle w:val="ae"/>
          <w:lang w:val="uk-UA"/>
        </w:rPr>
        <w:t>loop</w:t>
      </w:r>
      <w:proofErr w:type="spellEnd"/>
    </w:p>
    <w:p w:rsidR="00D03246" w:rsidRPr="00E525E0" w:rsidRDefault="00D03246" w:rsidP="00D03246">
      <w:pPr>
        <w:jc w:val="both"/>
        <w:rPr>
          <w:rStyle w:val="ae"/>
          <w:lang w:val="uk-UA"/>
        </w:rPr>
      </w:pPr>
      <w:r w:rsidRPr="00E525E0">
        <w:rPr>
          <w:rStyle w:val="ae"/>
          <w:lang w:val="uk-UA"/>
        </w:rPr>
        <w:tab/>
      </w:r>
      <w:r w:rsidRPr="00E525E0">
        <w:rPr>
          <w:rStyle w:val="ae"/>
          <w:lang w:val="uk-UA"/>
        </w:rPr>
        <w:tab/>
      </w:r>
      <w:r w:rsidRPr="00E525E0">
        <w:rPr>
          <w:rStyle w:val="ae"/>
          <w:lang w:val="uk-UA"/>
        </w:rPr>
        <w:tab/>
      </w:r>
      <w:proofErr w:type="spellStart"/>
      <w:r w:rsidRPr="00E525E0">
        <w:rPr>
          <w:rStyle w:val="ae"/>
          <w:lang w:val="uk-UA"/>
        </w:rPr>
        <w:t>if</w:t>
      </w:r>
      <w:proofErr w:type="spellEnd"/>
      <w:r w:rsidRPr="00E525E0">
        <w:rPr>
          <w:rStyle w:val="ae"/>
          <w:lang w:val="uk-UA"/>
        </w:rPr>
        <w:t xml:space="preserve"> (vec1(i)='1') </w:t>
      </w:r>
      <w:proofErr w:type="spellStart"/>
      <w:r w:rsidRPr="00E525E0">
        <w:rPr>
          <w:rStyle w:val="ae"/>
          <w:lang w:val="uk-UA"/>
        </w:rPr>
        <w:t>then</w:t>
      </w:r>
      <w:proofErr w:type="spellEnd"/>
      <w:r w:rsidRPr="00E525E0">
        <w:rPr>
          <w:rStyle w:val="ae"/>
          <w:lang w:val="uk-UA"/>
        </w:rPr>
        <w:t xml:space="preserve"> </w:t>
      </w:r>
      <w:proofErr w:type="spellStart"/>
      <w:r w:rsidRPr="00E525E0">
        <w:rPr>
          <w:rStyle w:val="ae"/>
          <w:lang w:val="uk-UA"/>
        </w:rPr>
        <w:t>retval</w:t>
      </w:r>
      <w:proofErr w:type="spellEnd"/>
      <w:r w:rsidRPr="00E525E0">
        <w:rPr>
          <w:rStyle w:val="ae"/>
          <w:lang w:val="uk-UA"/>
        </w:rPr>
        <w:t>:=</w:t>
      </w:r>
      <w:proofErr w:type="spellStart"/>
      <w:r w:rsidRPr="00E525E0">
        <w:rPr>
          <w:rStyle w:val="ae"/>
          <w:lang w:val="uk-UA"/>
        </w:rPr>
        <w:t>retval</w:t>
      </w:r>
      <w:proofErr w:type="spellEnd"/>
      <w:r w:rsidRPr="00E525E0">
        <w:rPr>
          <w:rStyle w:val="ae"/>
          <w:lang w:val="uk-UA"/>
        </w:rPr>
        <w:t>*2+1;</w:t>
      </w:r>
    </w:p>
    <w:p w:rsidR="00D03246" w:rsidRPr="00E525E0" w:rsidRDefault="00D03246" w:rsidP="00D03246">
      <w:pPr>
        <w:jc w:val="both"/>
        <w:rPr>
          <w:rStyle w:val="ae"/>
          <w:lang w:val="uk-UA"/>
        </w:rPr>
      </w:pPr>
      <w:r w:rsidRPr="00E525E0">
        <w:rPr>
          <w:rStyle w:val="ae"/>
          <w:lang w:val="uk-UA"/>
        </w:rPr>
        <w:tab/>
      </w:r>
      <w:r w:rsidRPr="00E525E0">
        <w:rPr>
          <w:rStyle w:val="ae"/>
          <w:lang w:val="uk-UA"/>
        </w:rPr>
        <w:tab/>
      </w:r>
      <w:r w:rsidRPr="00E525E0">
        <w:rPr>
          <w:rStyle w:val="ae"/>
          <w:lang w:val="uk-UA"/>
        </w:rPr>
        <w:tab/>
      </w:r>
      <w:proofErr w:type="spellStart"/>
      <w:r w:rsidRPr="00E525E0">
        <w:rPr>
          <w:rStyle w:val="ae"/>
          <w:lang w:val="uk-UA"/>
        </w:rPr>
        <w:t>else</w:t>
      </w:r>
      <w:proofErr w:type="spellEnd"/>
      <w:r w:rsidRPr="00E525E0">
        <w:rPr>
          <w:rStyle w:val="ae"/>
          <w:lang w:val="uk-UA"/>
        </w:rPr>
        <w:t xml:space="preserve"> </w:t>
      </w:r>
      <w:proofErr w:type="spellStart"/>
      <w:r w:rsidRPr="00E525E0">
        <w:rPr>
          <w:rStyle w:val="ae"/>
          <w:lang w:val="uk-UA"/>
        </w:rPr>
        <w:t>retval</w:t>
      </w:r>
      <w:proofErr w:type="spellEnd"/>
      <w:r w:rsidRPr="00E525E0">
        <w:rPr>
          <w:rStyle w:val="ae"/>
          <w:lang w:val="uk-UA"/>
        </w:rPr>
        <w:t xml:space="preserve">:= </w:t>
      </w:r>
      <w:proofErr w:type="spellStart"/>
      <w:r w:rsidRPr="00E525E0">
        <w:rPr>
          <w:rStyle w:val="ae"/>
          <w:lang w:val="uk-UA"/>
        </w:rPr>
        <w:t>retval</w:t>
      </w:r>
      <w:proofErr w:type="spellEnd"/>
      <w:r w:rsidRPr="00E525E0">
        <w:rPr>
          <w:rStyle w:val="ae"/>
          <w:lang w:val="uk-UA"/>
        </w:rPr>
        <w:t xml:space="preserve">*2; </w:t>
      </w:r>
      <w:proofErr w:type="spellStart"/>
      <w:r w:rsidRPr="00E525E0">
        <w:rPr>
          <w:rStyle w:val="ae"/>
          <w:lang w:val="uk-UA"/>
        </w:rPr>
        <w:t>end</w:t>
      </w:r>
      <w:proofErr w:type="spellEnd"/>
      <w:r w:rsidRPr="00E525E0">
        <w:rPr>
          <w:rStyle w:val="ae"/>
          <w:lang w:val="uk-UA"/>
        </w:rPr>
        <w:t xml:space="preserve"> </w:t>
      </w:r>
      <w:proofErr w:type="spellStart"/>
      <w:r w:rsidRPr="00E525E0">
        <w:rPr>
          <w:rStyle w:val="ae"/>
          <w:lang w:val="uk-UA"/>
        </w:rPr>
        <w:t>if</w:t>
      </w:r>
      <w:proofErr w:type="spellEnd"/>
      <w:r w:rsidRPr="00E525E0">
        <w:rPr>
          <w:rStyle w:val="ae"/>
          <w:lang w:val="uk-UA"/>
        </w:rPr>
        <w:t>;</w:t>
      </w:r>
    </w:p>
    <w:p w:rsidR="00D03246" w:rsidRPr="00E525E0" w:rsidRDefault="00D03246" w:rsidP="00D03246">
      <w:pPr>
        <w:jc w:val="both"/>
        <w:rPr>
          <w:rStyle w:val="ae"/>
          <w:lang w:val="uk-UA"/>
        </w:rPr>
      </w:pPr>
      <w:r w:rsidRPr="00E525E0">
        <w:rPr>
          <w:rStyle w:val="ae"/>
          <w:lang w:val="uk-UA"/>
        </w:rPr>
        <w:tab/>
      </w:r>
      <w:r w:rsidRPr="00E525E0">
        <w:rPr>
          <w:rStyle w:val="ae"/>
          <w:lang w:val="uk-UA"/>
        </w:rPr>
        <w:tab/>
      </w:r>
      <w:proofErr w:type="spellStart"/>
      <w:r w:rsidRPr="00E525E0">
        <w:rPr>
          <w:rStyle w:val="ae"/>
          <w:lang w:val="uk-UA"/>
        </w:rPr>
        <w:t>end</w:t>
      </w:r>
      <w:proofErr w:type="spellEnd"/>
      <w:r w:rsidRPr="00E525E0">
        <w:rPr>
          <w:rStyle w:val="ae"/>
          <w:lang w:val="uk-UA"/>
        </w:rPr>
        <w:t xml:space="preserve"> </w:t>
      </w:r>
      <w:proofErr w:type="spellStart"/>
      <w:r w:rsidRPr="00E525E0">
        <w:rPr>
          <w:rStyle w:val="ae"/>
          <w:lang w:val="uk-UA"/>
        </w:rPr>
        <w:t>loop</w:t>
      </w:r>
      <w:proofErr w:type="spellEnd"/>
      <w:r w:rsidRPr="00E525E0">
        <w:rPr>
          <w:rStyle w:val="ae"/>
          <w:lang w:val="uk-UA"/>
        </w:rPr>
        <w:t>;</w:t>
      </w:r>
    </w:p>
    <w:p w:rsidR="00D03246" w:rsidRPr="00E525E0" w:rsidRDefault="00D03246" w:rsidP="00D03246">
      <w:pPr>
        <w:jc w:val="both"/>
        <w:rPr>
          <w:rStyle w:val="ae"/>
          <w:lang w:val="uk-UA"/>
        </w:rPr>
      </w:pPr>
      <w:r w:rsidRPr="00E525E0">
        <w:rPr>
          <w:rStyle w:val="ae"/>
          <w:lang w:val="uk-UA"/>
        </w:rPr>
        <w:tab/>
      </w:r>
      <w:r w:rsidRPr="00E525E0">
        <w:rPr>
          <w:rStyle w:val="ae"/>
          <w:lang w:val="uk-UA"/>
        </w:rPr>
        <w:tab/>
      </w:r>
      <w:proofErr w:type="spellStart"/>
      <w:r w:rsidRPr="00E525E0">
        <w:rPr>
          <w:rStyle w:val="ae"/>
          <w:lang w:val="uk-UA"/>
        </w:rPr>
        <w:t>return</w:t>
      </w:r>
      <w:proofErr w:type="spellEnd"/>
      <w:r w:rsidRPr="00E525E0">
        <w:rPr>
          <w:rStyle w:val="ae"/>
          <w:lang w:val="uk-UA"/>
        </w:rPr>
        <w:t xml:space="preserve"> </w:t>
      </w:r>
      <w:proofErr w:type="spellStart"/>
      <w:r w:rsidRPr="00E525E0">
        <w:rPr>
          <w:rStyle w:val="ae"/>
          <w:lang w:val="uk-UA"/>
        </w:rPr>
        <w:t>retval</w:t>
      </w:r>
      <w:proofErr w:type="spellEnd"/>
      <w:r w:rsidRPr="00E525E0">
        <w:rPr>
          <w:rStyle w:val="ae"/>
          <w:lang w:val="uk-UA"/>
        </w:rPr>
        <w:t>;</w:t>
      </w:r>
    </w:p>
    <w:p w:rsidR="00D03246" w:rsidRPr="00E525E0" w:rsidRDefault="00D03246" w:rsidP="00D03246">
      <w:pPr>
        <w:jc w:val="both"/>
        <w:rPr>
          <w:rStyle w:val="ae"/>
          <w:lang w:val="uk-UA"/>
        </w:rPr>
      </w:pPr>
      <w:r w:rsidRPr="00E525E0">
        <w:rPr>
          <w:rStyle w:val="ae"/>
          <w:lang w:val="uk-UA"/>
        </w:rPr>
        <w:tab/>
      </w:r>
      <w:proofErr w:type="spellStart"/>
      <w:r w:rsidRPr="00E525E0">
        <w:rPr>
          <w:rStyle w:val="ae"/>
          <w:lang w:val="uk-UA"/>
        </w:rPr>
        <w:t>end</w:t>
      </w:r>
      <w:proofErr w:type="spellEnd"/>
      <w:r w:rsidRPr="00E525E0">
        <w:rPr>
          <w:rStyle w:val="ae"/>
          <w:lang w:val="uk-UA"/>
        </w:rPr>
        <w:t xml:space="preserve"> </w:t>
      </w:r>
      <w:proofErr w:type="spellStart"/>
      <w:r w:rsidRPr="00E525E0">
        <w:rPr>
          <w:rStyle w:val="ae"/>
          <w:lang w:val="uk-UA"/>
        </w:rPr>
        <w:t>vecint</w:t>
      </w:r>
      <w:proofErr w:type="spellEnd"/>
      <w:r w:rsidRPr="00E525E0">
        <w:rPr>
          <w:rStyle w:val="ae"/>
          <w:lang w:val="uk-UA"/>
        </w:rPr>
        <w:t>;</w:t>
      </w:r>
    </w:p>
    <w:p w:rsidR="00D03246" w:rsidRPr="00E525E0" w:rsidRDefault="00D03246" w:rsidP="00D03246">
      <w:pPr>
        <w:jc w:val="both"/>
        <w:rPr>
          <w:rStyle w:val="ae"/>
          <w:lang w:val="uk-UA"/>
        </w:rPr>
      </w:pPr>
      <w:proofErr w:type="spellStart"/>
      <w:r w:rsidRPr="00E525E0">
        <w:rPr>
          <w:rStyle w:val="ae"/>
          <w:lang w:val="uk-UA"/>
        </w:rPr>
        <w:t>type</w:t>
      </w:r>
      <w:proofErr w:type="spellEnd"/>
      <w:r w:rsidRPr="00E525E0">
        <w:rPr>
          <w:rStyle w:val="ae"/>
          <w:lang w:val="uk-UA"/>
        </w:rPr>
        <w:t xml:space="preserve"> </w:t>
      </w:r>
      <w:proofErr w:type="spellStart"/>
      <w:r w:rsidRPr="00E525E0">
        <w:rPr>
          <w:rStyle w:val="ae"/>
          <w:lang w:val="uk-UA"/>
        </w:rPr>
        <w:t>stab</w:t>
      </w:r>
      <w:proofErr w:type="spellEnd"/>
      <w:r w:rsidRPr="00E525E0">
        <w:rPr>
          <w:rStyle w:val="ae"/>
          <w:lang w:val="uk-UA"/>
        </w:rPr>
        <w:t xml:space="preserve"> </w:t>
      </w:r>
      <w:proofErr w:type="spellStart"/>
      <w:r w:rsidRPr="00E525E0">
        <w:rPr>
          <w:rStyle w:val="ae"/>
          <w:lang w:val="uk-UA"/>
        </w:rPr>
        <w:t>is</w:t>
      </w:r>
      <w:proofErr w:type="spellEnd"/>
      <w:r w:rsidRPr="00E525E0">
        <w:rPr>
          <w:rStyle w:val="ae"/>
          <w:lang w:val="uk-UA"/>
        </w:rPr>
        <w:t xml:space="preserve"> </w:t>
      </w:r>
      <w:proofErr w:type="spellStart"/>
      <w:r w:rsidRPr="00E525E0">
        <w:rPr>
          <w:rStyle w:val="ae"/>
          <w:lang w:val="uk-UA"/>
        </w:rPr>
        <w:t>array</w:t>
      </w:r>
      <w:proofErr w:type="spellEnd"/>
      <w:r w:rsidRPr="00E525E0">
        <w:rPr>
          <w:rStyle w:val="ae"/>
          <w:lang w:val="uk-UA"/>
        </w:rPr>
        <w:t xml:space="preserve"> (0 </w:t>
      </w:r>
      <w:proofErr w:type="spellStart"/>
      <w:r w:rsidRPr="00E525E0">
        <w:rPr>
          <w:rStyle w:val="ae"/>
          <w:lang w:val="uk-UA"/>
        </w:rPr>
        <w:t>to</w:t>
      </w:r>
      <w:proofErr w:type="spellEnd"/>
      <w:r w:rsidRPr="00E525E0">
        <w:rPr>
          <w:rStyle w:val="ae"/>
          <w:lang w:val="uk-UA"/>
        </w:rPr>
        <w:t xml:space="preserve"> 9, 0 </w:t>
      </w:r>
      <w:proofErr w:type="spellStart"/>
      <w:r w:rsidRPr="00E525E0">
        <w:rPr>
          <w:rStyle w:val="ae"/>
          <w:lang w:val="uk-UA"/>
        </w:rPr>
        <w:t>to</w:t>
      </w:r>
      <w:proofErr w:type="spellEnd"/>
      <w:r w:rsidRPr="00E525E0">
        <w:rPr>
          <w:rStyle w:val="ae"/>
          <w:lang w:val="uk-UA"/>
        </w:rPr>
        <w:t xml:space="preserve"> 3) </w:t>
      </w:r>
      <w:proofErr w:type="spellStart"/>
      <w:r w:rsidRPr="00E525E0">
        <w:rPr>
          <w:rStyle w:val="ae"/>
          <w:lang w:val="uk-UA"/>
        </w:rPr>
        <w:t>of</w:t>
      </w:r>
      <w:proofErr w:type="spellEnd"/>
      <w:r w:rsidRPr="00E525E0">
        <w:rPr>
          <w:rStyle w:val="ae"/>
          <w:lang w:val="uk-UA"/>
        </w:rPr>
        <w:t xml:space="preserve"> </w:t>
      </w:r>
      <w:proofErr w:type="spellStart"/>
      <w:r w:rsidRPr="00E525E0">
        <w:rPr>
          <w:rStyle w:val="ae"/>
          <w:lang w:val="uk-UA"/>
        </w:rPr>
        <w:t>integer</w:t>
      </w:r>
      <w:proofErr w:type="spellEnd"/>
      <w:r w:rsidRPr="00E525E0">
        <w:rPr>
          <w:rStyle w:val="ae"/>
          <w:lang w:val="uk-UA"/>
        </w:rPr>
        <w:t>;</w:t>
      </w:r>
    </w:p>
    <w:p w:rsidR="00D03246" w:rsidRPr="00E525E0" w:rsidRDefault="00D03246" w:rsidP="00D03246">
      <w:pPr>
        <w:jc w:val="both"/>
        <w:rPr>
          <w:rStyle w:val="ae"/>
          <w:lang w:val="uk-UA"/>
        </w:rPr>
      </w:pPr>
      <w:proofErr w:type="spellStart"/>
      <w:r w:rsidRPr="00E525E0">
        <w:rPr>
          <w:rStyle w:val="ae"/>
          <w:lang w:val="uk-UA"/>
        </w:rPr>
        <w:t>type</w:t>
      </w:r>
      <w:proofErr w:type="spellEnd"/>
      <w:r w:rsidRPr="00E525E0">
        <w:rPr>
          <w:rStyle w:val="ae"/>
          <w:lang w:val="uk-UA"/>
        </w:rPr>
        <w:t xml:space="preserve"> </w:t>
      </w:r>
      <w:proofErr w:type="spellStart"/>
      <w:r w:rsidRPr="00E525E0">
        <w:rPr>
          <w:rStyle w:val="ae"/>
          <w:lang w:val="uk-UA"/>
        </w:rPr>
        <w:t>outtab</w:t>
      </w:r>
      <w:proofErr w:type="spellEnd"/>
      <w:r w:rsidRPr="00E525E0">
        <w:rPr>
          <w:rStyle w:val="ae"/>
          <w:lang w:val="uk-UA"/>
        </w:rPr>
        <w:t xml:space="preserve"> </w:t>
      </w:r>
      <w:proofErr w:type="spellStart"/>
      <w:r w:rsidRPr="00E525E0">
        <w:rPr>
          <w:rStyle w:val="ae"/>
          <w:lang w:val="uk-UA"/>
        </w:rPr>
        <w:t>is</w:t>
      </w:r>
      <w:proofErr w:type="spellEnd"/>
      <w:r w:rsidRPr="00E525E0">
        <w:rPr>
          <w:rStyle w:val="ae"/>
          <w:lang w:val="uk-UA"/>
        </w:rPr>
        <w:t xml:space="preserve"> </w:t>
      </w:r>
      <w:proofErr w:type="spellStart"/>
      <w:r w:rsidRPr="00E525E0">
        <w:rPr>
          <w:rStyle w:val="ae"/>
          <w:lang w:val="uk-UA"/>
        </w:rPr>
        <w:t>array</w:t>
      </w:r>
      <w:proofErr w:type="spellEnd"/>
      <w:r w:rsidRPr="00E525E0">
        <w:rPr>
          <w:rStyle w:val="ae"/>
          <w:lang w:val="uk-UA"/>
        </w:rPr>
        <w:t xml:space="preserve"> (0 </w:t>
      </w:r>
      <w:proofErr w:type="spellStart"/>
      <w:r w:rsidRPr="00E525E0">
        <w:rPr>
          <w:rStyle w:val="ae"/>
          <w:lang w:val="uk-UA"/>
        </w:rPr>
        <w:t>to</w:t>
      </w:r>
      <w:proofErr w:type="spellEnd"/>
      <w:r w:rsidRPr="00E525E0">
        <w:rPr>
          <w:rStyle w:val="ae"/>
          <w:lang w:val="uk-UA"/>
        </w:rPr>
        <w:t xml:space="preserve"> 9) </w:t>
      </w:r>
      <w:proofErr w:type="spellStart"/>
      <w:r w:rsidRPr="00E525E0">
        <w:rPr>
          <w:rStyle w:val="ae"/>
          <w:lang w:val="uk-UA"/>
        </w:rPr>
        <w:t>of</w:t>
      </w:r>
      <w:proofErr w:type="spellEnd"/>
      <w:r w:rsidRPr="00E525E0">
        <w:rPr>
          <w:rStyle w:val="ae"/>
          <w:lang w:val="uk-UA"/>
        </w:rPr>
        <w:t xml:space="preserve"> </w:t>
      </w:r>
      <w:proofErr w:type="spellStart"/>
      <w:r w:rsidRPr="00E525E0">
        <w:rPr>
          <w:rStyle w:val="ae"/>
          <w:lang w:val="uk-UA"/>
        </w:rPr>
        <w:t>std_logic</w:t>
      </w:r>
      <w:proofErr w:type="spellEnd"/>
      <w:r w:rsidRPr="00E525E0">
        <w:rPr>
          <w:rStyle w:val="ae"/>
          <w:lang w:val="uk-UA"/>
        </w:rPr>
        <w:t>;</w:t>
      </w:r>
    </w:p>
    <w:p w:rsidR="00D03246" w:rsidRPr="00E525E0" w:rsidRDefault="00D03246" w:rsidP="00D03246">
      <w:pPr>
        <w:jc w:val="both"/>
        <w:rPr>
          <w:rStyle w:val="ae"/>
          <w:lang w:val="uk-UA"/>
        </w:rPr>
      </w:pPr>
      <w:proofErr w:type="spellStart"/>
      <w:r w:rsidRPr="00E525E0">
        <w:rPr>
          <w:rStyle w:val="ae"/>
          <w:lang w:val="uk-UA"/>
        </w:rPr>
        <w:t>constant</w:t>
      </w:r>
      <w:proofErr w:type="spellEnd"/>
      <w:r w:rsidRPr="00E525E0">
        <w:rPr>
          <w:rStyle w:val="ae"/>
          <w:lang w:val="uk-UA"/>
        </w:rPr>
        <w:t xml:space="preserve"> </w:t>
      </w:r>
      <w:proofErr w:type="spellStart"/>
      <w:r w:rsidRPr="00E525E0">
        <w:rPr>
          <w:rStyle w:val="ae"/>
          <w:lang w:val="uk-UA"/>
        </w:rPr>
        <w:t>tab_st</w:t>
      </w:r>
      <w:proofErr w:type="spellEnd"/>
      <w:r w:rsidRPr="00E525E0">
        <w:rPr>
          <w:rStyle w:val="ae"/>
          <w:lang w:val="uk-UA"/>
        </w:rPr>
        <w:t xml:space="preserve">: </w:t>
      </w:r>
      <w:proofErr w:type="spellStart"/>
      <w:r w:rsidRPr="00E525E0">
        <w:rPr>
          <w:rStyle w:val="ae"/>
          <w:lang w:val="uk-UA"/>
        </w:rPr>
        <w:t>stab</w:t>
      </w:r>
      <w:proofErr w:type="spellEnd"/>
      <w:r w:rsidRPr="00E525E0">
        <w:rPr>
          <w:rStyle w:val="ae"/>
          <w:lang w:val="uk-UA"/>
        </w:rPr>
        <w:t xml:space="preserve"> :=</w:t>
      </w:r>
    </w:p>
    <w:p w:rsidR="00D03246" w:rsidRPr="00E525E0" w:rsidRDefault="00D03246" w:rsidP="00D03246">
      <w:pPr>
        <w:jc w:val="both"/>
        <w:rPr>
          <w:rStyle w:val="ae"/>
          <w:lang w:val="uk-UA"/>
        </w:rPr>
      </w:pPr>
      <w:r w:rsidRPr="00E525E0">
        <w:rPr>
          <w:rStyle w:val="ae"/>
          <w:lang w:val="uk-UA"/>
        </w:rPr>
        <w:t>((0,20,6,20),</w:t>
      </w:r>
    </w:p>
    <w:p w:rsidR="00D03246" w:rsidRPr="00E525E0" w:rsidRDefault="00D03246" w:rsidP="00D03246">
      <w:pPr>
        <w:jc w:val="both"/>
        <w:rPr>
          <w:rStyle w:val="ae"/>
          <w:lang w:val="uk-UA"/>
        </w:rPr>
      </w:pPr>
      <w:r w:rsidRPr="00E525E0">
        <w:rPr>
          <w:rStyle w:val="ae"/>
          <w:lang w:val="uk-UA"/>
        </w:rPr>
        <w:t>(1,20,8,20),</w:t>
      </w:r>
    </w:p>
    <w:p w:rsidR="00D03246" w:rsidRPr="00E525E0" w:rsidRDefault="00D03246" w:rsidP="00D03246">
      <w:pPr>
        <w:jc w:val="both"/>
        <w:rPr>
          <w:rStyle w:val="ae"/>
          <w:lang w:val="uk-UA"/>
        </w:rPr>
      </w:pPr>
      <w:r w:rsidRPr="00E525E0">
        <w:rPr>
          <w:rStyle w:val="ae"/>
          <w:lang w:val="uk-UA"/>
        </w:rPr>
        <w:t>(2,9,4,20),</w:t>
      </w:r>
    </w:p>
    <w:p w:rsidR="00D03246" w:rsidRPr="00E525E0" w:rsidRDefault="00D03246" w:rsidP="00D03246">
      <w:pPr>
        <w:jc w:val="both"/>
        <w:rPr>
          <w:rStyle w:val="ae"/>
          <w:lang w:val="uk-UA"/>
        </w:rPr>
      </w:pPr>
      <w:r w:rsidRPr="00E525E0">
        <w:rPr>
          <w:rStyle w:val="ae"/>
          <w:lang w:val="uk-UA"/>
        </w:rPr>
        <w:t>(20,20,7,3),</w:t>
      </w:r>
    </w:p>
    <w:p w:rsidR="00D03246" w:rsidRPr="00E525E0" w:rsidRDefault="00D03246" w:rsidP="00D03246">
      <w:pPr>
        <w:jc w:val="both"/>
        <w:rPr>
          <w:rStyle w:val="ae"/>
          <w:lang w:val="uk-UA"/>
        </w:rPr>
      </w:pPr>
      <w:r w:rsidRPr="00E525E0">
        <w:rPr>
          <w:rStyle w:val="ae"/>
          <w:lang w:val="uk-UA"/>
        </w:rPr>
        <w:t>(2,20,4,3),</w:t>
      </w:r>
    </w:p>
    <w:p w:rsidR="00D03246" w:rsidRPr="00E525E0" w:rsidRDefault="00D03246" w:rsidP="00D03246">
      <w:pPr>
        <w:jc w:val="both"/>
        <w:rPr>
          <w:rStyle w:val="ae"/>
          <w:lang w:val="uk-UA"/>
        </w:rPr>
      </w:pPr>
      <w:r w:rsidRPr="00E525E0">
        <w:rPr>
          <w:rStyle w:val="ae"/>
          <w:lang w:val="uk-UA"/>
        </w:rPr>
        <w:t>(20,20,4,5),</w:t>
      </w:r>
    </w:p>
    <w:p w:rsidR="00D03246" w:rsidRPr="00E525E0" w:rsidRDefault="00D03246" w:rsidP="00D03246">
      <w:pPr>
        <w:jc w:val="both"/>
        <w:rPr>
          <w:rStyle w:val="ae"/>
          <w:lang w:val="uk-UA"/>
        </w:rPr>
      </w:pPr>
      <w:r w:rsidRPr="00E525E0">
        <w:rPr>
          <w:rStyle w:val="ae"/>
          <w:lang w:val="uk-UA"/>
        </w:rPr>
        <w:t>(2,20,6,5),</w:t>
      </w:r>
    </w:p>
    <w:p w:rsidR="00D03246" w:rsidRPr="00E525E0" w:rsidRDefault="00D03246" w:rsidP="00D03246">
      <w:pPr>
        <w:jc w:val="both"/>
        <w:rPr>
          <w:rStyle w:val="ae"/>
          <w:lang w:val="uk-UA"/>
        </w:rPr>
      </w:pPr>
      <w:r w:rsidRPr="00E525E0">
        <w:rPr>
          <w:rStyle w:val="ae"/>
          <w:lang w:val="uk-UA"/>
        </w:rPr>
        <w:t>(1,20,7,3),</w:t>
      </w:r>
    </w:p>
    <w:p w:rsidR="00D03246" w:rsidRPr="00E525E0" w:rsidRDefault="00D03246" w:rsidP="00D03246">
      <w:pPr>
        <w:jc w:val="both"/>
        <w:rPr>
          <w:rStyle w:val="ae"/>
          <w:lang w:val="uk-UA"/>
        </w:rPr>
      </w:pPr>
      <w:r w:rsidRPr="00E525E0">
        <w:rPr>
          <w:rStyle w:val="ae"/>
          <w:lang w:val="uk-UA"/>
        </w:rPr>
        <w:t>(0,20,8,20),</w:t>
      </w:r>
    </w:p>
    <w:p w:rsidR="00D03246" w:rsidRPr="00E525E0" w:rsidRDefault="00D03246" w:rsidP="00D03246">
      <w:pPr>
        <w:jc w:val="both"/>
        <w:rPr>
          <w:rStyle w:val="ae"/>
          <w:lang w:val="uk-UA"/>
        </w:rPr>
      </w:pPr>
      <w:r w:rsidRPr="00E525E0">
        <w:rPr>
          <w:rStyle w:val="ae"/>
          <w:lang w:val="uk-UA"/>
        </w:rPr>
        <w:t>(0,9,20,20));</w:t>
      </w:r>
    </w:p>
    <w:p w:rsidR="00D03246" w:rsidRPr="00E525E0" w:rsidRDefault="00D03246" w:rsidP="00D03246">
      <w:pPr>
        <w:jc w:val="both"/>
        <w:rPr>
          <w:rStyle w:val="ae"/>
          <w:lang w:val="uk-UA"/>
        </w:rPr>
      </w:pPr>
      <w:proofErr w:type="spellStart"/>
      <w:r w:rsidRPr="00E525E0">
        <w:rPr>
          <w:rStyle w:val="ae"/>
          <w:lang w:val="uk-UA"/>
        </w:rPr>
        <w:t>Constant</w:t>
      </w:r>
      <w:proofErr w:type="spellEnd"/>
      <w:r w:rsidRPr="00E525E0">
        <w:rPr>
          <w:rStyle w:val="ae"/>
          <w:lang w:val="uk-UA"/>
        </w:rPr>
        <w:t xml:space="preserve"> </w:t>
      </w:r>
      <w:proofErr w:type="spellStart"/>
      <w:r w:rsidRPr="00E525E0">
        <w:rPr>
          <w:rStyle w:val="ae"/>
          <w:lang w:val="uk-UA"/>
        </w:rPr>
        <w:t>tab_z</w:t>
      </w:r>
      <w:proofErr w:type="spellEnd"/>
      <w:r w:rsidRPr="00E525E0">
        <w:rPr>
          <w:rStyle w:val="ae"/>
          <w:lang w:val="uk-UA"/>
        </w:rPr>
        <w:t xml:space="preserve"> : </w:t>
      </w:r>
      <w:proofErr w:type="spellStart"/>
      <w:r w:rsidRPr="00E525E0">
        <w:rPr>
          <w:rStyle w:val="ae"/>
          <w:lang w:val="uk-UA"/>
        </w:rPr>
        <w:t>outtab</w:t>
      </w:r>
      <w:proofErr w:type="spellEnd"/>
      <w:r w:rsidRPr="00E525E0">
        <w:rPr>
          <w:rStyle w:val="ae"/>
          <w:lang w:val="uk-UA"/>
        </w:rPr>
        <w:t xml:space="preserve"> :=('0','0','0','0','1','1','0','0','0','0');</w:t>
      </w:r>
    </w:p>
    <w:p w:rsidR="00D03246" w:rsidRPr="00E525E0" w:rsidRDefault="00D03246" w:rsidP="00D03246">
      <w:pPr>
        <w:jc w:val="both"/>
        <w:rPr>
          <w:rStyle w:val="ae"/>
          <w:lang w:val="uk-UA"/>
        </w:rPr>
      </w:pPr>
      <w:proofErr w:type="spellStart"/>
      <w:r w:rsidRPr="00E525E0">
        <w:rPr>
          <w:rStyle w:val="ae"/>
          <w:lang w:val="uk-UA"/>
        </w:rPr>
        <w:t>signal</w:t>
      </w:r>
      <w:proofErr w:type="spellEnd"/>
      <w:r w:rsidRPr="00E525E0">
        <w:rPr>
          <w:rStyle w:val="ae"/>
          <w:lang w:val="uk-UA"/>
        </w:rPr>
        <w:t xml:space="preserve"> </w:t>
      </w:r>
      <w:proofErr w:type="spellStart"/>
      <w:r w:rsidRPr="00E525E0">
        <w:rPr>
          <w:rStyle w:val="ae"/>
          <w:lang w:val="uk-UA"/>
        </w:rPr>
        <w:t>st,nexst</w:t>
      </w:r>
      <w:proofErr w:type="spellEnd"/>
      <w:r w:rsidRPr="00E525E0">
        <w:rPr>
          <w:rStyle w:val="ae"/>
          <w:lang w:val="uk-UA"/>
        </w:rPr>
        <w:t xml:space="preserve">: </w:t>
      </w:r>
      <w:proofErr w:type="spellStart"/>
      <w:r w:rsidRPr="00E525E0">
        <w:rPr>
          <w:rStyle w:val="ae"/>
          <w:lang w:val="uk-UA"/>
        </w:rPr>
        <w:t>integer</w:t>
      </w:r>
      <w:proofErr w:type="spellEnd"/>
      <w:r w:rsidRPr="00E525E0">
        <w:rPr>
          <w:rStyle w:val="ae"/>
          <w:lang w:val="uk-UA"/>
        </w:rPr>
        <w:t>:=0;</w:t>
      </w:r>
    </w:p>
    <w:p w:rsidR="00D03246" w:rsidRPr="00E525E0" w:rsidRDefault="00D03246" w:rsidP="00D03246">
      <w:pPr>
        <w:jc w:val="both"/>
        <w:rPr>
          <w:rStyle w:val="ae"/>
          <w:lang w:val="uk-UA"/>
        </w:rPr>
      </w:pPr>
      <w:proofErr w:type="spellStart"/>
      <w:r w:rsidRPr="00E525E0">
        <w:rPr>
          <w:rStyle w:val="ae"/>
          <w:lang w:val="uk-UA"/>
        </w:rPr>
        <w:t>begin</w:t>
      </w:r>
      <w:proofErr w:type="spellEnd"/>
    </w:p>
    <w:p w:rsidR="00D03246" w:rsidRPr="00E525E0" w:rsidRDefault="00D03246" w:rsidP="00D03246">
      <w:pPr>
        <w:jc w:val="both"/>
        <w:rPr>
          <w:rStyle w:val="ae"/>
          <w:lang w:val="uk-UA"/>
        </w:rPr>
      </w:pPr>
      <w:proofErr w:type="spellStart"/>
      <w:r w:rsidRPr="00E525E0">
        <w:rPr>
          <w:rStyle w:val="ae"/>
          <w:lang w:val="uk-UA"/>
        </w:rPr>
        <w:t>process</w:t>
      </w:r>
      <w:proofErr w:type="spellEnd"/>
    </w:p>
    <w:p w:rsidR="00D03246" w:rsidRPr="00E525E0" w:rsidRDefault="00D03246" w:rsidP="00D03246">
      <w:pPr>
        <w:jc w:val="both"/>
        <w:rPr>
          <w:rStyle w:val="ae"/>
          <w:lang w:val="uk-UA"/>
        </w:rPr>
      </w:pPr>
      <w:proofErr w:type="spellStart"/>
      <w:r w:rsidRPr="00E525E0">
        <w:rPr>
          <w:rStyle w:val="ae"/>
          <w:lang w:val="uk-UA"/>
        </w:rPr>
        <w:t>begin</w:t>
      </w:r>
      <w:proofErr w:type="spellEnd"/>
    </w:p>
    <w:p w:rsidR="00D03246" w:rsidRPr="00E525E0" w:rsidRDefault="00D03246" w:rsidP="00D03246">
      <w:pPr>
        <w:jc w:val="both"/>
        <w:rPr>
          <w:rStyle w:val="ae"/>
          <w:lang w:val="uk-UA"/>
        </w:rPr>
      </w:pPr>
      <w:r w:rsidRPr="00E525E0">
        <w:rPr>
          <w:rStyle w:val="ae"/>
          <w:lang w:val="uk-UA"/>
        </w:rPr>
        <w:t>y&lt;=</w:t>
      </w:r>
      <w:proofErr w:type="spellStart"/>
      <w:r w:rsidRPr="00E525E0">
        <w:rPr>
          <w:rStyle w:val="ae"/>
          <w:lang w:val="uk-UA"/>
        </w:rPr>
        <w:t>tab_z</w:t>
      </w:r>
      <w:proofErr w:type="spellEnd"/>
      <w:r w:rsidRPr="00E525E0">
        <w:rPr>
          <w:rStyle w:val="ae"/>
          <w:lang w:val="uk-UA"/>
        </w:rPr>
        <w:t>(</w:t>
      </w:r>
      <w:proofErr w:type="spellStart"/>
      <w:r w:rsidRPr="00E525E0">
        <w:rPr>
          <w:rStyle w:val="ae"/>
          <w:lang w:val="uk-UA"/>
        </w:rPr>
        <w:t>st</w:t>
      </w:r>
      <w:proofErr w:type="spellEnd"/>
      <w:r w:rsidRPr="00E525E0">
        <w:rPr>
          <w:rStyle w:val="ae"/>
          <w:lang w:val="uk-UA"/>
        </w:rPr>
        <w:t>);</w:t>
      </w:r>
    </w:p>
    <w:p w:rsidR="00D03246" w:rsidRPr="00E525E0" w:rsidRDefault="00D03246" w:rsidP="00D03246">
      <w:pPr>
        <w:jc w:val="both"/>
        <w:rPr>
          <w:rStyle w:val="ae"/>
          <w:lang w:val="uk-UA"/>
        </w:rPr>
      </w:pPr>
      <w:proofErr w:type="spellStart"/>
      <w:r w:rsidRPr="00E525E0">
        <w:rPr>
          <w:rStyle w:val="ae"/>
          <w:lang w:val="uk-UA"/>
        </w:rPr>
        <w:t>wait</w:t>
      </w:r>
      <w:proofErr w:type="spellEnd"/>
      <w:r w:rsidRPr="00E525E0">
        <w:rPr>
          <w:rStyle w:val="ae"/>
          <w:lang w:val="uk-UA"/>
        </w:rPr>
        <w:t xml:space="preserve"> </w:t>
      </w:r>
      <w:proofErr w:type="spellStart"/>
      <w:r w:rsidRPr="00E525E0">
        <w:rPr>
          <w:rStyle w:val="ae"/>
          <w:lang w:val="uk-UA"/>
        </w:rPr>
        <w:t>on</w:t>
      </w:r>
      <w:proofErr w:type="spellEnd"/>
      <w:r w:rsidRPr="00E525E0">
        <w:rPr>
          <w:rStyle w:val="ae"/>
          <w:lang w:val="uk-UA"/>
        </w:rPr>
        <w:t xml:space="preserve"> x, </w:t>
      </w:r>
      <w:proofErr w:type="spellStart"/>
      <w:r w:rsidRPr="00E525E0">
        <w:rPr>
          <w:rStyle w:val="ae"/>
          <w:lang w:val="uk-UA"/>
        </w:rPr>
        <w:t>st</w:t>
      </w:r>
      <w:proofErr w:type="spellEnd"/>
      <w:r w:rsidRPr="00E525E0">
        <w:rPr>
          <w:rStyle w:val="ae"/>
          <w:lang w:val="uk-UA"/>
        </w:rPr>
        <w:t>;</w:t>
      </w:r>
    </w:p>
    <w:p w:rsidR="00D03246" w:rsidRPr="00E525E0" w:rsidRDefault="00D03246" w:rsidP="00D03246">
      <w:pPr>
        <w:jc w:val="both"/>
        <w:rPr>
          <w:rStyle w:val="ae"/>
          <w:lang w:val="uk-UA"/>
        </w:rPr>
      </w:pPr>
      <w:proofErr w:type="spellStart"/>
      <w:r w:rsidRPr="00E525E0">
        <w:rPr>
          <w:rStyle w:val="ae"/>
          <w:lang w:val="uk-UA"/>
        </w:rPr>
        <w:t>if</w:t>
      </w:r>
      <w:proofErr w:type="spellEnd"/>
      <w:r w:rsidRPr="00E525E0">
        <w:rPr>
          <w:rStyle w:val="ae"/>
          <w:lang w:val="uk-UA"/>
        </w:rPr>
        <w:t xml:space="preserve"> </w:t>
      </w:r>
      <w:proofErr w:type="spellStart"/>
      <w:r w:rsidRPr="00E525E0">
        <w:rPr>
          <w:rStyle w:val="ae"/>
          <w:lang w:val="uk-UA"/>
        </w:rPr>
        <w:t>st</w:t>
      </w:r>
      <w:proofErr w:type="spellEnd"/>
      <w:r w:rsidRPr="00E525E0">
        <w:rPr>
          <w:rStyle w:val="ae"/>
          <w:lang w:val="uk-UA"/>
        </w:rPr>
        <w:t xml:space="preserve"> = 20 </w:t>
      </w:r>
      <w:proofErr w:type="spellStart"/>
      <w:r w:rsidRPr="00E525E0">
        <w:rPr>
          <w:rStyle w:val="ae"/>
          <w:lang w:val="uk-UA"/>
        </w:rPr>
        <w:t>then</w:t>
      </w:r>
      <w:proofErr w:type="spellEnd"/>
      <w:r w:rsidRPr="00E525E0">
        <w:rPr>
          <w:rStyle w:val="ae"/>
          <w:lang w:val="uk-UA"/>
        </w:rPr>
        <w:t xml:space="preserve"> </w:t>
      </w:r>
      <w:proofErr w:type="spellStart"/>
      <w:r w:rsidRPr="00E525E0">
        <w:rPr>
          <w:rStyle w:val="ae"/>
          <w:lang w:val="uk-UA"/>
        </w:rPr>
        <w:t>null</w:t>
      </w:r>
      <w:proofErr w:type="spellEnd"/>
      <w:r w:rsidRPr="00E525E0">
        <w:rPr>
          <w:rStyle w:val="ae"/>
          <w:lang w:val="uk-UA"/>
        </w:rPr>
        <w:t>;</w:t>
      </w:r>
    </w:p>
    <w:p w:rsidR="00D03246" w:rsidRPr="00E525E0" w:rsidRDefault="00D03246" w:rsidP="00D03246">
      <w:pPr>
        <w:jc w:val="both"/>
        <w:rPr>
          <w:rStyle w:val="ae"/>
          <w:lang w:val="uk-UA"/>
        </w:rPr>
      </w:pPr>
      <w:proofErr w:type="spellStart"/>
      <w:r w:rsidRPr="00E525E0">
        <w:rPr>
          <w:rStyle w:val="ae"/>
          <w:lang w:val="uk-UA"/>
        </w:rPr>
        <w:t>else</w:t>
      </w:r>
      <w:proofErr w:type="spellEnd"/>
    </w:p>
    <w:p w:rsidR="00D03246" w:rsidRPr="00E525E0" w:rsidRDefault="00D03246" w:rsidP="00D03246">
      <w:pPr>
        <w:jc w:val="both"/>
        <w:rPr>
          <w:rStyle w:val="ae"/>
          <w:lang w:val="uk-UA"/>
        </w:rPr>
      </w:pPr>
      <w:proofErr w:type="spellStart"/>
      <w:r w:rsidRPr="00E525E0">
        <w:rPr>
          <w:rStyle w:val="ae"/>
          <w:lang w:val="uk-UA"/>
        </w:rPr>
        <w:t>nexst</w:t>
      </w:r>
      <w:proofErr w:type="spellEnd"/>
      <w:r w:rsidRPr="00E525E0">
        <w:rPr>
          <w:rStyle w:val="ae"/>
          <w:lang w:val="uk-UA"/>
        </w:rPr>
        <w:t>&lt;=</w:t>
      </w:r>
      <w:proofErr w:type="spellStart"/>
      <w:r w:rsidRPr="00E525E0">
        <w:rPr>
          <w:rStyle w:val="ae"/>
          <w:lang w:val="uk-UA"/>
        </w:rPr>
        <w:t>tab_st</w:t>
      </w:r>
      <w:proofErr w:type="spellEnd"/>
      <w:r w:rsidRPr="00E525E0">
        <w:rPr>
          <w:rStyle w:val="ae"/>
          <w:lang w:val="uk-UA"/>
        </w:rPr>
        <w:t>(</w:t>
      </w:r>
      <w:proofErr w:type="spellStart"/>
      <w:r w:rsidRPr="00E525E0">
        <w:rPr>
          <w:rStyle w:val="ae"/>
          <w:lang w:val="uk-UA"/>
        </w:rPr>
        <w:t>st,vecint</w:t>
      </w:r>
      <w:proofErr w:type="spellEnd"/>
      <w:r w:rsidRPr="00E525E0">
        <w:rPr>
          <w:rStyle w:val="ae"/>
          <w:lang w:val="uk-UA"/>
        </w:rPr>
        <w:t>(x));</w:t>
      </w:r>
    </w:p>
    <w:p w:rsidR="00D03246" w:rsidRPr="00E525E0" w:rsidRDefault="00D03246" w:rsidP="00D03246">
      <w:pPr>
        <w:jc w:val="both"/>
        <w:rPr>
          <w:rStyle w:val="ae"/>
          <w:lang w:val="uk-UA"/>
        </w:rPr>
      </w:pPr>
      <w:proofErr w:type="spellStart"/>
      <w:r w:rsidRPr="00E525E0">
        <w:rPr>
          <w:rStyle w:val="ae"/>
          <w:lang w:val="uk-UA"/>
        </w:rPr>
        <w:t>wait</w:t>
      </w:r>
      <w:proofErr w:type="spellEnd"/>
      <w:r w:rsidRPr="00E525E0">
        <w:rPr>
          <w:rStyle w:val="ae"/>
          <w:lang w:val="uk-UA"/>
        </w:rPr>
        <w:t xml:space="preserve"> </w:t>
      </w:r>
      <w:proofErr w:type="spellStart"/>
      <w:r w:rsidRPr="00E525E0">
        <w:rPr>
          <w:rStyle w:val="ae"/>
          <w:lang w:val="uk-UA"/>
        </w:rPr>
        <w:t>for</w:t>
      </w:r>
      <w:proofErr w:type="spellEnd"/>
      <w:r w:rsidRPr="00E525E0">
        <w:rPr>
          <w:rStyle w:val="ae"/>
          <w:lang w:val="uk-UA"/>
        </w:rPr>
        <w:t xml:space="preserve"> TZ;</w:t>
      </w:r>
    </w:p>
    <w:p w:rsidR="00D03246" w:rsidRPr="00E525E0" w:rsidRDefault="00D03246" w:rsidP="00D03246">
      <w:pPr>
        <w:jc w:val="both"/>
        <w:rPr>
          <w:rStyle w:val="ae"/>
          <w:lang w:val="uk-UA"/>
        </w:rPr>
      </w:pPr>
      <w:proofErr w:type="spellStart"/>
      <w:r w:rsidRPr="00E525E0">
        <w:rPr>
          <w:rStyle w:val="ae"/>
          <w:lang w:val="uk-UA"/>
        </w:rPr>
        <w:t>end</w:t>
      </w:r>
      <w:proofErr w:type="spellEnd"/>
      <w:r w:rsidRPr="00E525E0">
        <w:rPr>
          <w:rStyle w:val="ae"/>
          <w:lang w:val="uk-UA"/>
        </w:rPr>
        <w:t xml:space="preserve"> </w:t>
      </w:r>
      <w:proofErr w:type="spellStart"/>
      <w:r w:rsidRPr="00E525E0">
        <w:rPr>
          <w:rStyle w:val="ae"/>
          <w:lang w:val="uk-UA"/>
        </w:rPr>
        <w:t>if</w:t>
      </w:r>
      <w:proofErr w:type="spellEnd"/>
      <w:r w:rsidRPr="00E525E0">
        <w:rPr>
          <w:rStyle w:val="ae"/>
          <w:lang w:val="uk-UA"/>
        </w:rPr>
        <w:t>;</w:t>
      </w:r>
    </w:p>
    <w:p w:rsidR="00D03246" w:rsidRPr="00E525E0" w:rsidRDefault="00D03246" w:rsidP="00D03246">
      <w:pPr>
        <w:jc w:val="both"/>
        <w:rPr>
          <w:rStyle w:val="ae"/>
          <w:lang w:val="uk-UA"/>
        </w:rPr>
      </w:pPr>
      <w:proofErr w:type="spellStart"/>
      <w:r w:rsidRPr="00E525E0">
        <w:rPr>
          <w:rStyle w:val="ae"/>
          <w:lang w:val="uk-UA"/>
        </w:rPr>
        <w:t>end</w:t>
      </w:r>
      <w:proofErr w:type="spellEnd"/>
      <w:r w:rsidRPr="00E525E0">
        <w:rPr>
          <w:rStyle w:val="ae"/>
          <w:lang w:val="uk-UA"/>
        </w:rPr>
        <w:t xml:space="preserve"> </w:t>
      </w:r>
      <w:proofErr w:type="spellStart"/>
      <w:r w:rsidRPr="00E525E0">
        <w:rPr>
          <w:rStyle w:val="ae"/>
          <w:lang w:val="uk-UA"/>
        </w:rPr>
        <w:t>process</w:t>
      </w:r>
      <w:proofErr w:type="spellEnd"/>
      <w:r w:rsidRPr="00E525E0">
        <w:rPr>
          <w:rStyle w:val="ae"/>
          <w:lang w:val="uk-UA"/>
        </w:rPr>
        <w:t>;</w:t>
      </w:r>
    </w:p>
    <w:p w:rsidR="00D03246" w:rsidRPr="00E525E0" w:rsidRDefault="00D03246" w:rsidP="00D03246">
      <w:pPr>
        <w:jc w:val="both"/>
        <w:rPr>
          <w:rStyle w:val="ae"/>
          <w:lang w:val="uk-UA"/>
        </w:rPr>
      </w:pPr>
    </w:p>
    <w:p w:rsidR="00D03246" w:rsidRPr="00E525E0" w:rsidRDefault="00D03246" w:rsidP="00D03246">
      <w:pPr>
        <w:jc w:val="both"/>
        <w:rPr>
          <w:rStyle w:val="ae"/>
          <w:lang w:val="uk-UA"/>
        </w:rPr>
      </w:pPr>
      <w:proofErr w:type="spellStart"/>
      <w:r w:rsidRPr="00E525E0">
        <w:rPr>
          <w:rStyle w:val="ae"/>
          <w:lang w:val="uk-UA"/>
        </w:rPr>
        <w:t>st</w:t>
      </w:r>
      <w:proofErr w:type="spellEnd"/>
      <w:r w:rsidRPr="00E525E0">
        <w:rPr>
          <w:rStyle w:val="ae"/>
          <w:lang w:val="uk-UA"/>
        </w:rPr>
        <w:t xml:space="preserve">&lt;= </w:t>
      </w:r>
      <w:proofErr w:type="spellStart"/>
      <w:r w:rsidRPr="00E525E0">
        <w:rPr>
          <w:rStyle w:val="ae"/>
          <w:lang w:val="uk-UA"/>
        </w:rPr>
        <w:t>transport</w:t>
      </w:r>
      <w:proofErr w:type="spellEnd"/>
      <w:r w:rsidRPr="00E525E0">
        <w:rPr>
          <w:rStyle w:val="ae"/>
          <w:lang w:val="uk-UA"/>
        </w:rPr>
        <w:t xml:space="preserve"> </w:t>
      </w:r>
      <w:proofErr w:type="spellStart"/>
      <w:r w:rsidRPr="00E525E0">
        <w:rPr>
          <w:rStyle w:val="ae"/>
          <w:lang w:val="uk-UA"/>
        </w:rPr>
        <w:t>nexst</w:t>
      </w:r>
      <w:proofErr w:type="spellEnd"/>
      <w:r w:rsidRPr="00E525E0">
        <w:rPr>
          <w:rStyle w:val="ae"/>
          <w:lang w:val="uk-UA"/>
        </w:rPr>
        <w:t xml:space="preserve"> </w:t>
      </w:r>
      <w:proofErr w:type="spellStart"/>
      <w:r w:rsidRPr="00E525E0">
        <w:rPr>
          <w:rStyle w:val="ae"/>
          <w:lang w:val="uk-UA"/>
        </w:rPr>
        <w:t>after</w:t>
      </w:r>
      <w:proofErr w:type="spellEnd"/>
      <w:r w:rsidRPr="00E525E0">
        <w:rPr>
          <w:rStyle w:val="ae"/>
          <w:lang w:val="uk-UA"/>
        </w:rPr>
        <w:t xml:space="preserve"> TZ;</w:t>
      </w:r>
    </w:p>
    <w:p w:rsidR="00D03246" w:rsidRPr="00E525E0" w:rsidRDefault="00D03246" w:rsidP="00D03246">
      <w:pPr>
        <w:jc w:val="both"/>
        <w:rPr>
          <w:rStyle w:val="ae"/>
          <w:lang w:val="uk-UA"/>
        </w:rPr>
      </w:pPr>
    </w:p>
    <w:p w:rsidR="00D03246" w:rsidRPr="00E525E0" w:rsidRDefault="00D03246" w:rsidP="00D03246">
      <w:pPr>
        <w:jc w:val="both"/>
        <w:rPr>
          <w:rStyle w:val="ae"/>
        </w:rPr>
      </w:pPr>
      <w:proofErr w:type="spellStart"/>
      <w:r w:rsidRPr="00E525E0">
        <w:rPr>
          <w:rStyle w:val="ae"/>
          <w:lang w:val="uk-UA"/>
        </w:rPr>
        <w:t>end</w:t>
      </w:r>
      <w:proofErr w:type="spellEnd"/>
      <w:r w:rsidRPr="00E525E0">
        <w:rPr>
          <w:rStyle w:val="ae"/>
          <w:lang w:val="uk-UA"/>
        </w:rPr>
        <w:t xml:space="preserve"> </w:t>
      </w:r>
      <w:proofErr w:type="spellStart"/>
      <w:r w:rsidRPr="00E525E0">
        <w:rPr>
          <w:rStyle w:val="ae"/>
          <w:lang w:val="uk-UA"/>
        </w:rPr>
        <w:t>avtomat</w:t>
      </w:r>
      <w:proofErr w:type="spellEnd"/>
      <w:r w:rsidRPr="00E525E0">
        <w:rPr>
          <w:rStyle w:val="ae"/>
          <w:lang w:val="uk-UA"/>
        </w:rPr>
        <w:t>;</w:t>
      </w:r>
    </w:p>
    <w:p w:rsidR="001C1264" w:rsidRPr="000D7625" w:rsidRDefault="001C1264" w:rsidP="001C1264">
      <w:pPr>
        <w:jc w:val="both"/>
        <w:rPr>
          <w:szCs w:val="24"/>
          <w:lang w:val="uk-UA"/>
        </w:rPr>
      </w:pPr>
      <w:r w:rsidRPr="000D7625">
        <w:rPr>
          <w:szCs w:val="24"/>
          <w:lang w:val="uk-UA"/>
        </w:rPr>
        <w:tab/>
      </w:r>
    </w:p>
    <w:p w:rsidR="001C1264" w:rsidRPr="00D03246" w:rsidRDefault="00D03246" w:rsidP="008B0554">
      <w:pPr>
        <w:pStyle w:val="a6"/>
        <w:rPr>
          <w:lang w:val="uk-UA"/>
        </w:rPr>
      </w:pPr>
      <w:r>
        <w:t xml:space="preserve">До </w:t>
      </w:r>
      <w:r>
        <w:rPr>
          <w:lang w:val="uk-UA"/>
        </w:rPr>
        <w:t>мінімізації:</w:t>
      </w:r>
    </w:p>
    <w:p w:rsidR="00C81E98" w:rsidRDefault="00D03246" w:rsidP="000D7625">
      <w:pPr>
        <w:spacing w:after="240"/>
        <w:jc w:val="both"/>
        <w:rPr>
          <w:szCs w:val="24"/>
          <w:lang w:val="uk-UA"/>
        </w:rPr>
      </w:pPr>
      <w:r>
        <w:rPr>
          <w:noProof/>
          <w:u w:val="single"/>
          <w:lang w:val="uk-UA" w:eastAsia="uk-UA"/>
        </w:rPr>
        <w:drawing>
          <wp:inline distT="0" distB="0" distL="0" distR="0" wp14:anchorId="506AD3A4" wp14:editId="2D461DEF">
            <wp:extent cx="6645910" cy="981187"/>
            <wp:effectExtent l="0" t="0" r="254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1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246" w:rsidRDefault="00D03246" w:rsidP="008B0554">
      <w:pPr>
        <w:pStyle w:val="a6"/>
        <w:rPr>
          <w:lang w:val="uk-UA"/>
        </w:rPr>
      </w:pPr>
      <w:r>
        <w:rPr>
          <w:lang w:val="uk-UA"/>
        </w:rPr>
        <w:lastRenderedPageBreak/>
        <w:t xml:space="preserve">Після мінімізації : </w:t>
      </w:r>
    </w:p>
    <w:p w:rsidR="00C81E98" w:rsidRDefault="00C81E98" w:rsidP="000D7625">
      <w:pPr>
        <w:spacing w:after="240"/>
        <w:jc w:val="both"/>
        <w:rPr>
          <w:szCs w:val="24"/>
          <w:lang w:val="uk-UA"/>
        </w:rPr>
      </w:pPr>
      <w:r>
        <w:rPr>
          <w:noProof/>
          <w:szCs w:val="24"/>
          <w:lang w:val="uk-UA" w:eastAsia="uk-UA"/>
        </w:rPr>
        <w:drawing>
          <wp:inline distT="0" distB="0" distL="0" distR="0">
            <wp:extent cx="6648450" cy="895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D0A" w:rsidRPr="00DA2D0A" w:rsidRDefault="0064154E" w:rsidP="00DA2D0A">
      <w:pPr>
        <w:rPr>
          <w:i/>
          <w:sz w:val="28"/>
          <w:lang w:val="uk-UA"/>
        </w:rPr>
      </w:pPr>
      <w:proofErr w:type="spellStart"/>
      <w:r w:rsidRPr="0064154E">
        <w:rPr>
          <w:i/>
          <w:sz w:val="28"/>
        </w:rPr>
        <w:t>Подальша</w:t>
      </w:r>
      <w:proofErr w:type="spellEnd"/>
      <w:r w:rsidRPr="0064154E">
        <w:rPr>
          <w:i/>
          <w:sz w:val="28"/>
        </w:rPr>
        <w:t xml:space="preserve"> </w:t>
      </w:r>
      <w:r w:rsidRPr="0064154E">
        <w:rPr>
          <w:i/>
          <w:sz w:val="28"/>
          <w:lang w:val="uk-UA"/>
        </w:rPr>
        <w:t xml:space="preserve">мінімізація </w:t>
      </w:r>
      <w:proofErr w:type="spellStart"/>
      <w:r w:rsidRPr="0064154E">
        <w:rPr>
          <w:i/>
          <w:sz w:val="28"/>
        </w:rPr>
        <w:t>неможлива</w:t>
      </w:r>
      <w:proofErr w:type="spellEnd"/>
      <w:r w:rsidRPr="0064154E">
        <w:rPr>
          <w:i/>
          <w:sz w:val="28"/>
          <w:lang w:val="uk-UA"/>
        </w:rPr>
        <w:t>.</w:t>
      </w:r>
    </w:p>
    <w:p w:rsidR="00AA759B" w:rsidRPr="00DA2D0A" w:rsidRDefault="00AA759B" w:rsidP="00DA2D0A">
      <w:pPr>
        <w:pStyle w:val="2"/>
        <w:ind w:left="0" w:firstLine="0"/>
        <w:rPr>
          <w:lang w:val="uk-UA"/>
        </w:rPr>
      </w:pPr>
      <w:r>
        <w:rPr>
          <w:lang w:val="uk-UA"/>
        </w:rPr>
        <w:t>Кодування станів автомата</w:t>
      </w:r>
    </w:p>
    <w:p w:rsidR="00AA759B" w:rsidRDefault="00AA759B">
      <w:pPr>
        <w:ind w:firstLine="709"/>
        <w:jc w:val="both"/>
        <w:rPr>
          <w:szCs w:val="24"/>
        </w:rPr>
      </w:pPr>
      <w:r>
        <w:rPr>
          <w:szCs w:val="24"/>
        </w:rPr>
        <w:t xml:space="preserve">Автомат </w:t>
      </w:r>
      <w:proofErr w:type="spellStart"/>
      <w:r>
        <w:rPr>
          <w:szCs w:val="24"/>
        </w:rPr>
        <w:t>працює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стійко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якщо</w:t>
      </w:r>
      <w:proofErr w:type="spellEnd"/>
      <w:r>
        <w:rPr>
          <w:szCs w:val="24"/>
        </w:rPr>
        <w:t xml:space="preserve"> в </w:t>
      </w:r>
      <w:proofErr w:type="spellStart"/>
      <w:r>
        <w:rPr>
          <w:szCs w:val="24"/>
        </w:rPr>
        <w:t>процесі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його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роботи</w:t>
      </w:r>
      <w:proofErr w:type="spellEnd"/>
      <w:r>
        <w:rPr>
          <w:szCs w:val="24"/>
        </w:rPr>
        <w:t xml:space="preserve"> не </w:t>
      </w:r>
      <w:proofErr w:type="spellStart"/>
      <w:r>
        <w:rPr>
          <w:szCs w:val="24"/>
        </w:rPr>
        <w:t>виникають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критичні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змагання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елементів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пам'яті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Якщо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можливе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виникнення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критичних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змагань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вважатимемо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що</w:t>
      </w:r>
      <w:proofErr w:type="spellEnd"/>
      <w:r>
        <w:rPr>
          <w:szCs w:val="24"/>
        </w:rPr>
        <w:t xml:space="preserve"> автомат </w:t>
      </w:r>
      <w:proofErr w:type="spellStart"/>
      <w:r>
        <w:rPr>
          <w:szCs w:val="24"/>
        </w:rPr>
        <w:t>нестійкий</w:t>
      </w:r>
      <w:proofErr w:type="spellEnd"/>
      <w:r>
        <w:rPr>
          <w:szCs w:val="24"/>
        </w:rPr>
        <w:t xml:space="preserve">. Очевидно, </w:t>
      </w:r>
      <w:proofErr w:type="spellStart"/>
      <w:r>
        <w:rPr>
          <w:szCs w:val="24"/>
        </w:rPr>
        <w:t>що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нестійка</w:t>
      </w:r>
      <w:proofErr w:type="spellEnd"/>
      <w:r>
        <w:rPr>
          <w:szCs w:val="24"/>
        </w:rPr>
        <w:t xml:space="preserve"> робота автомата недопустима. Тому </w:t>
      </w:r>
      <w:proofErr w:type="spellStart"/>
      <w:r>
        <w:rPr>
          <w:szCs w:val="24"/>
        </w:rPr>
        <w:t>першочерговим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завданням</w:t>
      </w:r>
      <w:proofErr w:type="spellEnd"/>
      <w:r>
        <w:rPr>
          <w:szCs w:val="24"/>
        </w:rPr>
        <w:t xml:space="preserve">, яке </w:t>
      </w:r>
      <w:proofErr w:type="spellStart"/>
      <w:r>
        <w:rPr>
          <w:szCs w:val="24"/>
        </w:rPr>
        <w:t>повинне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вирішуватися</w:t>
      </w:r>
      <w:proofErr w:type="spellEnd"/>
      <w:r>
        <w:rPr>
          <w:szCs w:val="24"/>
        </w:rPr>
        <w:t xml:space="preserve"> при </w:t>
      </w:r>
      <w:proofErr w:type="spellStart"/>
      <w:r>
        <w:rPr>
          <w:szCs w:val="24"/>
        </w:rPr>
        <w:t>кодуванні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внутрішніх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станів</w:t>
      </w:r>
      <w:proofErr w:type="spellEnd"/>
      <w:r>
        <w:rPr>
          <w:szCs w:val="24"/>
        </w:rPr>
        <w:t xml:space="preserve"> автомата, є </w:t>
      </w:r>
      <w:proofErr w:type="spellStart"/>
      <w:r>
        <w:rPr>
          <w:szCs w:val="24"/>
        </w:rPr>
        <w:t>забезпечення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його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стійкої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роботи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Це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завдання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вирішується</w:t>
      </w:r>
      <w:proofErr w:type="spellEnd"/>
      <w:r>
        <w:rPr>
          <w:szCs w:val="24"/>
        </w:rPr>
        <w:t xml:space="preserve"> з </w:t>
      </w:r>
      <w:proofErr w:type="spellStart"/>
      <w:r>
        <w:rPr>
          <w:szCs w:val="24"/>
        </w:rPr>
        <w:t>використанням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спеціального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протигоночного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кодування</w:t>
      </w:r>
      <w:proofErr w:type="spellEnd"/>
      <w:r>
        <w:rPr>
          <w:szCs w:val="24"/>
        </w:rPr>
        <w:t>.</w:t>
      </w:r>
    </w:p>
    <w:p w:rsidR="00AA759B" w:rsidRDefault="00AA759B">
      <w:pPr>
        <w:ind w:firstLine="709"/>
        <w:jc w:val="both"/>
        <w:rPr>
          <w:b/>
          <w:szCs w:val="24"/>
        </w:rPr>
      </w:pPr>
      <w:r>
        <w:rPr>
          <w:szCs w:val="24"/>
        </w:rPr>
        <w:t>У дан</w:t>
      </w:r>
      <w:proofErr w:type="spellStart"/>
      <w:r>
        <w:rPr>
          <w:szCs w:val="24"/>
          <w:lang w:val="uk-UA"/>
        </w:rPr>
        <w:t>ій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роботі</w:t>
      </w:r>
      <w:proofErr w:type="spellEnd"/>
      <w:r>
        <w:rPr>
          <w:szCs w:val="24"/>
        </w:rPr>
        <w:t xml:space="preserve"> буде </w:t>
      </w:r>
      <w:proofErr w:type="spellStart"/>
      <w:r>
        <w:rPr>
          <w:szCs w:val="24"/>
        </w:rPr>
        <w:t>розглянутий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простий</w:t>
      </w:r>
      <w:proofErr w:type="spellEnd"/>
      <w:r>
        <w:rPr>
          <w:szCs w:val="24"/>
        </w:rPr>
        <w:t xml:space="preserve"> метод </w:t>
      </w:r>
      <w:proofErr w:type="spellStart"/>
      <w:r>
        <w:rPr>
          <w:szCs w:val="24"/>
        </w:rPr>
        <w:t>кодування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що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відноситься</w:t>
      </w:r>
      <w:proofErr w:type="spellEnd"/>
      <w:r>
        <w:rPr>
          <w:szCs w:val="24"/>
        </w:rPr>
        <w:t xml:space="preserve"> до </w:t>
      </w:r>
      <w:proofErr w:type="spellStart"/>
      <w:r>
        <w:rPr>
          <w:szCs w:val="24"/>
        </w:rPr>
        <w:t>першої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групи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Цей</w:t>
      </w:r>
      <w:proofErr w:type="spellEnd"/>
      <w:r>
        <w:rPr>
          <w:szCs w:val="24"/>
        </w:rPr>
        <w:t xml:space="preserve"> метод носить </w:t>
      </w:r>
      <w:proofErr w:type="spellStart"/>
      <w:r>
        <w:rPr>
          <w:szCs w:val="24"/>
        </w:rPr>
        <w:t>назву</w:t>
      </w:r>
      <w:proofErr w:type="spellEnd"/>
      <w:r>
        <w:rPr>
          <w:szCs w:val="24"/>
        </w:rPr>
        <w:t xml:space="preserve">: "Метод </w:t>
      </w:r>
      <w:proofErr w:type="spellStart"/>
      <w:r>
        <w:rPr>
          <w:szCs w:val="24"/>
        </w:rPr>
        <w:t>сусіднього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кодування</w:t>
      </w:r>
      <w:proofErr w:type="spellEnd"/>
      <w:r>
        <w:rPr>
          <w:szCs w:val="24"/>
        </w:rPr>
        <w:t xml:space="preserve">". Суть </w:t>
      </w:r>
      <w:proofErr w:type="spellStart"/>
      <w:r>
        <w:rPr>
          <w:szCs w:val="24"/>
        </w:rPr>
        <w:t>цього</w:t>
      </w:r>
      <w:proofErr w:type="spellEnd"/>
      <w:r>
        <w:rPr>
          <w:szCs w:val="24"/>
        </w:rPr>
        <w:t xml:space="preserve"> методу </w:t>
      </w:r>
      <w:proofErr w:type="spellStart"/>
      <w:r>
        <w:rPr>
          <w:szCs w:val="24"/>
        </w:rPr>
        <w:t>полягає</w:t>
      </w:r>
      <w:proofErr w:type="spellEnd"/>
      <w:r>
        <w:rPr>
          <w:szCs w:val="24"/>
        </w:rPr>
        <w:t xml:space="preserve"> в тому, </w:t>
      </w:r>
      <w:proofErr w:type="spellStart"/>
      <w:r>
        <w:rPr>
          <w:szCs w:val="24"/>
        </w:rPr>
        <w:t>що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стани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між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якими</w:t>
      </w:r>
      <w:proofErr w:type="spellEnd"/>
      <w:r>
        <w:rPr>
          <w:szCs w:val="24"/>
        </w:rPr>
        <w:t xml:space="preserve"> є переходи, </w:t>
      </w:r>
      <w:proofErr w:type="spellStart"/>
      <w:r>
        <w:rPr>
          <w:szCs w:val="24"/>
        </w:rPr>
        <w:t>кодуються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сусіднім</w:t>
      </w:r>
      <w:proofErr w:type="spellEnd"/>
      <w:r>
        <w:rPr>
          <w:szCs w:val="24"/>
        </w:rPr>
        <w:t xml:space="preserve"> кодом. </w:t>
      </w:r>
      <w:proofErr w:type="spellStart"/>
      <w:r>
        <w:rPr>
          <w:szCs w:val="24"/>
        </w:rPr>
        <w:t>Змагання</w:t>
      </w:r>
      <w:proofErr w:type="spellEnd"/>
      <w:r>
        <w:rPr>
          <w:szCs w:val="24"/>
        </w:rPr>
        <w:t xml:space="preserve"> при </w:t>
      </w:r>
      <w:proofErr w:type="spellStart"/>
      <w:r>
        <w:rPr>
          <w:szCs w:val="24"/>
        </w:rPr>
        <w:t>цьому</w:t>
      </w:r>
      <w:proofErr w:type="spellEnd"/>
      <w:r>
        <w:rPr>
          <w:szCs w:val="24"/>
        </w:rPr>
        <w:t xml:space="preserve"> не </w:t>
      </w:r>
      <w:proofErr w:type="spellStart"/>
      <w:r>
        <w:rPr>
          <w:szCs w:val="24"/>
        </w:rPr>
        <w:t>виникають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оскільки</w:t>
      </w:r>
      <w:proofErr w:type="spellEnd"/>
      <w:r>
        <w:rPr>
          <w:szCs w:val="24"/>
        </w:rPr>
        <w:t xml:space="preserve"> на переходах </w:t>
      </w:r>
      <w:proofErr w:type="spellStart"/>
      <w:r>
        <w:rPr>
          <w:szCs w:val="24"/>
        </w:rPr>
        <w:t>змінює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своє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значення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тільки</w:t>
      </w:r>
      <w:proofErr w:type="spellEnd"/>
      <w:r>
        <w:rPr>
          <w:szCs w:val="24"/>
        </w:rPr>
        <w:t xml:space="preserve"> один </w:t>
      </w:r>
      <w:proofErr w:type="spellStart"/>
      <w:r>
        <w:rPr>
          <w:szCs w:val="24"/>
        </w:rPr>
        <w:t>елемент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пам'яті</w:t>
      </w:r>
      <w:proofErr w:type="spellEnd"/>
      <w:r>
        <w:rPr>
          <w:szCs w:val="24"/>
        </w:rPr>
        <w:t xml:space="preserve">. </w:t>
      </w:r>
      <w:proofErr w:type="spellStart"/>
      <w:r>
        <w:rPr>
          <w:szCs w:val="24"/>
        </w:rPr>
        <w:t>Основним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недоліком</w:t>
      </w:r>
      <w:proofErr w:type="spellEnd"/>
      <w:r>
        <w:rPr>
          <w:szCs w:val="24"/>
        </w:rPr>
        <w:t xml:space="preserve"> такого методу є те, </w:t>
      </w:r>
      <w:proofErr w:type="spellStart"/>
      <w:r>
        <w:rPr>
          <w:szCs w:val="24"/>
        </w:rPr>
        <w:t>що</w:t>
      </w:r>
      <w:proofErr w:type="spellEnd"/>
      <w:r>
        <w:rPr>
          <w:szCs w:val="24"/>
        </w:rPr>
        <w:t xml:space="preserve"> не </w:t>
      </w:r>
      <w:proofErr w:type="spellStart"/>
      <w:r>
        <w:rPr>
          <w:szCs w:val="24"/>
        </w:rPr>
        <w:t>усі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автомати</w:t>
      </w:r>
      <w:proofErr w:type="spellEnd"/>
      <w:r>
        <w:rPr>
          <w:szCs w:val="24"/>
        </w:rPr>
        <w:t xml:space="preserve"> без </w:t>
      </w:r>
      <w:proofErr w:type="spellStart"/>
      <w:r>
        <w:rPr>
          <w:szCs w:val="24"/>
        </w:rPr>
        <w:t>попередніх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еквівалентних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перетворень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таблиць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переходів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допускають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сусіднє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кодування</w:t>
      </w:r>
      <w:proofErr w:type="spellEnd"/>
      <w:r>
        <w:rPr>
          <w:szCs w:val="24"/>
        </w:rPr>
        <w:t>.</w:t>
      </w:r>
    </w:p>
    <w:p w:rsidR="00AA759B" w:rsidRDefault="00AA759B">
      <w:pPr>
        <w:numPr>
          <w:ilvl w:val="0"/>
          <w:numId w:val="4"/>
        </w:numPr>
        <w:rPr>
          <w:b/>
          <w:szCs w:val="24"/>
          <w:lang w:val="uk-UA"/>
        </w:rPr>
      </w:pPr>
      <w:r>
        <w:rPr>
          <w:b/>
          <w:szCs w:val="24"/>
        </w:rPr>
        <w:t xml:space="preserve">не </w:t>
      </w:r>
      <w:proofErr w:type="spellStart"/>
      <w:r>
        <w:rPr>
          <w:b/>
          <w:szCs w:val="24"/>
        </w:rPr>
        <w:t>можна</w:t>
      </w:r>
      <w:proofErr w:type="spellEnd"/>
      <w:r>
        <w:rPr>
          <w:b/>
          <w:szCs w:val="24"/>
        </w:rPr>
        <w:t xml:space="preserve"> </w:t>
      </w:r>
      <w:proofErr w:type="spellStart"/>
      <w:r w:rsidRPr="00E917F3">
        <w:rPr>
          <w:szCs w:val="24"/>
        </w:rPr>
        <w:t>закодувати</w:t>
      </w:r>
      <w:proofErr w:type="spellEnd"/>
      <w:r w:rsidRPr="00E917F3">
        <w:rPr>
          <w:szCs w:val="24"/>
        </w:rPr>
        <w:t xml:space="preserve"> стану автомата </w:t>
      </w:r>
      <w:proofErr w:type="spellStart"/>
      <w:r w:rsidRPr="00E917F3">
        <w:rPr>
          <w:szCs w:val="24"/>
        </w:rPr>
        <w:t>сусіднім</w:t>
      </w:r>
      <w:proofErr w:type="spellEnd"/>
      <w:r w:rsidRPr="00E917F3">
        <w:rPr>
          <w:szCs w:val="24"/>
        </w:rPr>
        <w:t xml:space="preserve"> кодом, </w:t>
      </w:r>
      <w:proofErr w:type="spellStart"/>
      <w:r w:rsidRPr="00E917F3">
        <w:rPr>
          <w:szCs w:val="24"/>
        </w:rPr>
        <w:t>якщо</w:t>
      </w:r>
      <w:proofErr w:type="spellEnd"/>
      <w:r w:rsidRPr="00E917F3">
        <w:rPr>
          <w:szCs w:val="24"/>
        </w:rPr>
        <w:t xml:space="preserve"> </w:t>
      </w:r>
      <w:proofErr w:type="spellStart"/>
      <w:r w:rsidRPr="00E917F3">
        <w:rPr>
          <w:szCs w:val="24"/>
        </w:rPr>
        <w:t>його</w:t>
      </w:r>
      <w:proofErr w:type="spellEnd"/>
      <w:r w:rsidRPr="00E917F3">
        <w:rPr>
          <w:szCs w:val="24"/>
        </w:rPr>
        <w:t xml:space="preserve"> граф </w:t>
      </w:r>
      <w:proofErr w:type="spellStart"/>
      <w:r w:rsidRPr="00E917F3">
        <w:rPr>
          <w:szCs w:val="24"/>
        </w:rPr>
        <w:t>містить</w:t>
      </w:r>
      <w:proofErr w:type="spellEnd"/>
      <w:r w:rsidRPr="00E917F3">
        <w:rPr>
          <w:szCs w:val="24"/>
        </w:rPr>
        <w:t xml:space="preserve"> контура </w:t>
      </w:r>
      <w:proofErr w:type="spellStart"/>
      <w:r w:rsidRPr="00E917F3">
        <w:rPr>
          <w:szCs w:val="24"/>
        </w:rPr>
        <w:t>непарної</w:t>
      </w:r>
      <w:proofErr w:type="spellEnd"/>
      <w:r w:rsidRPr="00E917F3">
        <w:rPr>
          <w:szCs w:val="24"/>
        </w:rPr>
        <w:t xml:space="preserve"> </w:t>
      </w:r>
      <w:proofErr w:type="spellStart"/>
      <w:r w:rsidRPr="00E917F3">
        <w:rPr>
          <w:szCs w:val="24"/>
        </w:rPr>
        <w:t>довжини</w:t>
      </w:r>
      <w:proofErr w:type="spellEnd"/>
      <w:r w:rsidRPr="00E917F3">
        <w:rPr>
          <w:szCs w:val="24"/>
        </w:rPr>
        <w:t>.</w:t>
      </w:r>
    </w:p>
    <w:p w:rsidR="00AA759B" w:rsidRPr="00DA2D0A" w:rsidRDefault="00AA759B" w:rsidP="00DA2D0A">
      <w:pPr>
        <w:numPr>
          <w:ilvl w:val="0"/>
          <w:numId w:val="4"/>
        </w:numPr>
        <w:rPr>
          <w:szCs w:val="24"/>
          <w:lang w:val="uk-UA"/>
        </w:rPr>
      </w:pPr>
      <w:r>
        <w:rPr>
          <w:b/>
          <w:szCs w:val="24"/>
          <w:lang w:val="uk-UA"/>
        </w:rPr>
        <w:t>стан</w:t>
      </w:r>
      <w:r>
        <w:rPr>
          <w:b/>
          <w:szCs w:val="24"/>
        </w:rPr>
        <w:t xml:space="preserve"> автомата </w:t>
      </w:r>
      <w:proofErr w:type="spellStart"/>
      <w:r>
        <w:rPr>
          <w:b/>
          <w:szCs w:val="24"/>
        </w:rPr>
        <w:t>неможливо</w:t>
      </w:r>
      <w:proofErr w:type="spellEnd"/>
      <w:r>
        <w:rPr>
          <w:b/>
          <w:szCs w:val="24"/>
        </w:rPr>
        <w:t xml:space="preserve"> </w:t>
      </w:r>
      <w:proofErr w:type="spellStart"/>
      <w:r>
        <w:rPr>
          <w:b/>
          <w:szCs w:val="24"/>
        </w:rPr>
        <w:t>закодувати</w:t>
      </w:r>
      <w:proofErr w:type="spellEnd"/>
      <w:r>
        <w:rPr>
          <w:b/>
          <w:szCs w:val="24"/>
        </w:rPr>
        <w:t xml:space="preserve"> </w:t>
      </w:r>
      <w:proofErr w:type="spellStart"/>
      <w:r>
        <w:rPr>
          <w:b/>
          <w:szCs w:val="24"/>
        </w:rPr>
        <w:t>сусіднім</w:t>
      </w:r>
      <w:proofErr w:type="spellEnd"/>
      <w:r>
        <w:rPr>
          <w:b/>
          <w:szCs w:val="24"/>
        </w:rPr>
        <w:t xml:space="preserve"> кодом, </w:t>
      </w:r>
      <w:proofErr w:type="spellStart"/>
      <w:r w:rsidRPr="00E917F3">
        <w:rPr>
          <w:szCs w:val="24"/>
        </w:rPr>
        <w:t>якщо</w:t>
      </w:r>
      <w:proofErr w:type="spellEnd"/>
      <w:r w:rsidRPr="00E917F3">
        <w:rPr>
          <w:szCs w:val="24"/>
        </w:rPr>
        <w:t xml:space="preserve"> </w:t>
      </w:r>
      <w:proofErr w:type="spellStart"/>
      <w:r w:rsidRPr="00E917F3">
        <w:rPr>
          <w:szCs w:val="24"/>
        </w:rPr>
        <w:t>його</w:t>
      </w:r>
      <w:proofErr w:type="spellEnd"/>
      <w:r w:rsidRPr="00E917F3">
        <w:rPr>
          <w:szCs w:val="24"/>
        </w:rPr>
        <w:t xml:space="preserve"> граф </w:t>
      </w:r>
      <w:proofErr w:type="spellStart"/>
      <w:r w:rsidRPr="00E917F3">
        <w:rPr>
          <w:szCs w:val="24"/>
        </w:rPr>
        <w:t>містить</w:t>
      </w:r>
      <w:proofErr w:type="spellEnd"/>
      <w:r w:rsidRPr="00E917F3">
        <w:rPr>
          <w:szCs w:val="24"/>
        </w:rPr>
        <w:t xml:space="preserve"> </w:t>
      </w:r>
      <w:proofErr w:type="spellStart"/>
      <w:r w:rsidRPr="00E917F3">
        <w:rPr>
          <w:szCs w:val="24"/>
        </w:rPr>
        <w:t>між</w:t>
      </w:r>
      <w:proofErr w:type="spellEnd"/>
      <w:r w:rsidRPr="00E917F3">
        <w:rPr>
          <w:szCs w:val="24"/>
        </w:rPr>
        <w:t xml:space="preserve"> </w:t>
      </w:r>
      <w:proofErr w:type="spellStart"/>
      <w:r w:rsidRPr="00E917F3">
        <w:rPr>
          <w:szCs w:val="24"/>
        </w:rPr>
        <w:t>сусідніми</w:t>
      </w:r>
      <w:proofErr w:type="spellEnd"/>
      <w:r w:rsidRPr="00E917F3">
        <w:rPr>
          <w:szCs w:val="24"/>
        </w:rPr>
        <w:t xml:space="preserve"> станами другого порядку </w:t>
      </w:r>
      <w:proofErr w:type="spellStart"/>
      <w:r w:rsidRPr="00E917F3">
        <w:rPr>
          <w:szCs w:val="24"/>
        </w:rPr>
        <w:t>більше</w:t>
      </w:r>
      <w:proofErr w:type="spellEnd"/>
      <w:r w:rsidRPr="00E917F3">
        <w:rPr>
          <w:szCs w:val="24"/>
        </w:rPr>
        <w:t xml:space="preserve"> </w:t>
      </w:r>
      <w:proofErr w:type="spellStart"/>
      <w:r w:rsidRPr="00E917F3">
        <w:rPr>
          <w:szCs w:val="24"/>
        </w:rPr>
        <w:t>двох</w:t>
      </w:r>
      <w:proofErr w:type="spellEnd"/>
      <w:r w:rsidRPr="00E917F3">
        <w:rPr>
          <w:szCs w:val="24"/>
        </w:rPr>
        <w:t xml:space="preserve"> вершин. Два </w:t>
      </w:r>
      <w:proofErr w:type="spellStart"/>
      <w:r w:rsidRPr="00E917F3">
        <w:rPr>
          <w:szCs w:val="24"/>
        </w:rPr>
        <w:t>стани</w:t>
      </w:r>
      <w:proofErr w:type="spellEnd"/>
      <w:r w:rsidRPr="00E917F3">
        <w:rPr>
          <w:szCs w:val="24"/>
        </w:rPr>
        <w:t xml:space="preserve"> автомата є </w:t>
      </w:r>
      <w:proofErr w:type="spellStart"/>
      <w:r w:rsidRPr="00E917F3">
        <w:rPr>
          <w:szCs w:val="24"/>
        </w:rPr>
        <w:t>сусідніми</w:t>
      </w:r>
      <w:proofErr w:type="spellEnd"/>
      <w:r w:rsidRPr="00E917F3">
        <w:rPr>
          <w:szCs w:val="24"/>
        </w:rPr>
        <w:t xml:space="preserve"> другого порядку, </w:t>
      </w:r>
      <w:proofErr w:type="spellStart"/>
      <w:r w:rsidRPr="00E917F3">
        <w:rPr>
          <w:szCs w:val="24"/>
        </w:rPr>
        <w:t>якщо</w:t>
      </w:r>
      <w:proofErr w:type="spellEnd"/>
      <w:r w:rsidRPr="00E917F3">
        <w:rPr>
          <w:szCs w:val="24"/>
        </w:rPr>
        <w:t xml:space="preserve"> </w:t>
      </w:r>
      <w:proofErr w:type="spellStart"/>
      <w:r w:rsidRPr="00E917F3">
        <w:rPr>
          <w:szCs w:val="24"/>
        </w:rPr>
        <w:t>між</w:t>
      </w:r>
      <w:proofErr w:type="spellEnd"/>
      <w:r w:rsidRPr="00E917F3">
        <w:rPr>
          <w:szCs w:val="24"/>
        </w:rPr>
        <w:t xml:space="preserve"> ними </w:t>
      </w:r>
      <w:proofErr w:type="spellStart"/>
      <w:r w:rsidRPr="00E917F3">
        <w:rPr>
          <w:szCs w:val="24"/>
        </w:rPr>
        <w:t>знаходиться</w:t>
      </w:r>
      <w:proofErr w:type="spellEnd"/>
      <w:r w:rsidRPr="00E917F3">
        <w:rPr>
          <w:szCs w:val="24"/>
        </w:rPr>
        <w:t xml:space="preserve"> один стан.</w:t>
      </w:r>
    </w:p>
    <w:p w:rsidR="00AA759B" w:rsidRPr="00E917F3" w:rsidRDefault="00AA759B" w:rsidP="00E917F3">
      <w:pPr>
        <w:pStyle w:val="a6"/>
        <w:rPr>
          <w:u w:val="single"/>
        </w:rPr>
      </w:pPr>
      <w:r>
        <w:rPr>
          <w:lang w:val="uk-UA"/>
        </w:rPr>
        <w:t>Побудуємо граф станів автомата:</w:t>
      </w:r>
    </w:p>
    <w:p w:rsidR="00AA6B9E" w:rsidRDefault="00EC4A85" w:rsidP="00EC4A85">
      <w:pPr>
        <w:rPr>
          <w:szCs w:val="24"/>
          <w:lang w:val="uk-UA"/>
        </w:rPr>
      </w:pPr>
      <w:r>
        <w:rPr>
          <w:noProof/>
          <w:szCs w:val="24"/>
          <w:lang w:val="uk-UA" w:eastAsia="uk-UA"/>
        </w:rPr>
        <w:drawing>
          <wp:inline distT="0" distB="0" distL="0" distR="0">
            <wp:extent cx="4495800" cy="2489783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026" cy="2491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4A85" w:rsidRDefault="00EC4A85" w:rsidP="00EC4A85">
      <w:pPr>
        <w:rPr>
          <w:szCs w:val="24"/>
          <w:lang w:val="uk-UA"/>
        </w:rPr>
      </w:pPr>
    </w:p>
    <w:p w:rsidR="00EC4A85" w:rsidRDefault="00EC4A85" w:rsidP="00EC4A85">
      <w:pPr>
        <w:jc w:val="right"/>
        <w:rPr>
          <w:szCs w:val="24"/>
          <w:lang w:val="uk-UA"/>
        </w:rPr>
      </w:pPr>
      <w:r>
        <w:rPr>
          <w:noProof/>
          <w:szCs w:val="24"/>
          <w:lang w:val="uk-UA" w:eastAsia="uk-UA"/>
        </w:rPr>
        <w:lastRenderedPageBreak/>
        <w:drawing>
          <wp:inline distT="0" distB="0" distL="0" distR="0">
            <wp:extent cx="4838700" cy="263802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961" cy="2644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BC4" w:rsidRDefault="00E917F3" w:rsidP="00E917F3">
      <w:pPr>
        <w:pStyle w:val="a6"/>
        <w:rPr>
          <w:lang w:val="uk-UA"/>
        </w:rPr>
      </w:pPr>
      <w:proofErr w:type="spellStart"/>
      <w:r>
        <w:t>Закоду</w:t>
      </w:r>
      <w:r>
        <w:rPr>
          <w:lang w:val="uk-UA"/>
        </w:rPr>
        <w:t>ємо</w:t>
      </w:r>
      <w:proofErr w:type="spellEnd"/>
      <w:r>
        <w:rPr>
          <w:lang w:val="uk-UA"/>
        </w:rPr>
        <w:t xml:space="preserve"> стана автомату:</w:t>
      </w:r>
    </w:p>
    <w:tbl>
      <w:tblPr>
        <w:tblStyle w:val="af"/>
        <w:tblpPr w:leftFromText="180" w:rightFromText="180" w:vertAnchor="text" w:horzAnchor="margin" w:tblpY="360"/>
        <w:tblW w:w="10085" w:type="dxa"/>
        <w:tblLook w:val="04A0" w:firstRow="1" w:lastRow="0" w:firstColumn="1" w:lastColumn="0" w:noHBand="0" w:noVBand="1"/>
      </w:tblPr>
      <w:tblGrid>
        <w:gridCol w:w="988"/>
        <w:gridCol w:w="1230"/>
        <w:gridCol w:w="1833"/>
        <w:gridCol w:w="1843"/>
        <w:gridCol w:w="1559"/>
        <w:gridCol w:w="1559"/>
        <w:gridCol w:w="1073"/>
      </w:tblGrid>
      <w:tr w:rsidR="00B30BC4" w:rsidRPr="001366AF" w:rsidTr="00B30BC4">
        <w:trPr>
          <w:trHeight w:val="676"/>
        </w:trPr>
        <w:tc>
          <w:tcPr>
            <w:tcW w:w="988" w:type="dxa"/>
            <w:vMerge w:val="restart"/>
            <w:vAlign w:val="center"/>
          </w:tcPr>
          <w:p w:rsidR="00B30BC4" w:rsidRPr="00B30BC4" w:rsidRDefault="00B30BC4" w:rsidP="00B30BC4">
            <w:pPr>
              <w:jc w:val="center"/>
              <w:rPr>
                <w:b/>
                <w:bCs/>
                <w:color w:val="000000"/>
                <w:lang w:val="en-US" w:eastAsia="uk-UA"/>
              </w:rPr>
            </w:pPr>
            <w:r>
              <w:rPr>
                <w:b/>
                <w:bCs/>
                <w:color w:val="000000"/>
                <w:lang w:val="en-US" w:eastAsia="uk-UA"/>
              </w:rPr>
              <w:t>Q</w:t>
            </w:r>
          </w:p>
        </w:tc>
        <w:tc>
          <w:tcPr>
            <w:tcW w:w="1230" w:type="dxa"/>
            <w:vMerge w:val="restart"/>
            <w:vAlign w:val="center"/>
          </w:tcPr>
          <w:p w:rsidR="00B30BC4" w:rsidRPr="00517DE5" w:rsidRDefault="00B30BC4" w:rsidP="00B30BC4">
            <w:pPr>
              <w:jc w:val="center"/>
              <w:rPr>
                <w:b/>
                <w:bCs/>
                <w:color w:val="000000"/>
                <w:lang w:val="en-US" w:eastAsia="uk-UA"/>
              </w:rPr>
            </w:pPr>
            <w:r>
              <w:rPr>
                <w:b/>
                <w:bCs/>
                <w:color w:val="000000"/>
                <w:lang w:val="en-US" w:eastAsia="uk-UA"/>
              </w:rPr>
              <w:t>q3q2q1q0</w:t>
            </w:r>
          </w:p>
        </w:tc>
        <w:tc>
          <w:tcPr>
            <w:tcW w:w="6794" w:type="dxa"/>
            <w:gridSpan w:val="4"/>
            <w:vAlign w:val="center"/>
          </w:tcPr>
          <w:p w:rsidR="00B30BC4" w:rsidRPr="001366AF" w:rsidRDefault="00B30BC4" w:rsidP="00B30BC4">
            <w:pPr>
              <w:jc w:val="center"/>
              <w:rPr>
                <w:b/>
                <w:bCs/>
                <w:color w:val="000000"/>
                <w:sz w:val="22"/>
                <w:szCs w:val="22"/>
                <w:lang w:val="uk-UA" w:eastAsia="uk-UA"/>
              </w:rPr>
            </w:pPr>
            <w:r w:rsidRPr="001366AF">
              <w:rPr>
                <w:b/>
                <w:bCs/>
                <w:color w:val="000000"/>
                <w:sz w:val="22"/>
                <w:szCs w:val="22"/>
                <w:lang w:eastAsia="uk-UA"/>
              </w:rPr>
              <w:t>Состояния входа</w:t>
            </w:r>
          </w:p>
        </w:tc>
        <w:tc>
          <w:tcPr>
            <w:tcW w:w="1073" w:type="dxa"/>
            <w:vMerge w:val="restart"/>
            <w:vAlign w:val="center"/>
          </w:tcPr>
          <w:p w:rsidR="00B30BC4" w:rsidRPr="001366AF" w:rsidRDefault="00B30BC4" w:rsidP="00B30BC4">
            <w:pPr>
              <w:jc w:val="center"/>
              <w:rPr>
                <w:b/>
                <w:bCs/>
                <w:color w:val="000000"/>
                <w:sz w:val="22"/>
                <w:szCs w:val="22"/>
                <w:lang w:eastAsia="uk-UA"/>
              </w:rPr>
            </w:pPr>
            <w:r>
              <w:rPr>
                <w:b/>
                <w:bCs/>
                <w:color w:val="000000"/>
                <w:sz w:val="22"/>
                <w:szCs w:val="22"/>
                <w:lang w:val="en-US" w:eastAsia="uk-UA"/>
              </w:rPr>
              <w:br/>
            </w:r>
            <w:r>
              <w:rPr>
                <w:b/>
                <w:bCs/>
                <w:color w:val="000000"/>
                <w:sz w:val="22"/>
                <w:szCs w:val="22"/>
                <w:lang w:val="en-US" w:eastAsia="uk-UA"/>
              </w:rPr>
              <w:br/>
              <w:t>Y</w:t>
            </w:r>
          </w:p>
        </w:tc>
      </w:tr>
      <w:tr w:rsidR="00B30BC4" w:rsidRPr="001366AF" w:rsidTr="00B30BC4">
        <w:trPr>
          <w:trHeight w:val="1024"/>
        </w:trPr>
        <w:tc>
          <w:tcPr>
            <w:tcW w:w="988" w:type="dxa"/>
            <w:vMerge/>
            <w:vAlign w:val="center"/>
          </w:tcPr>
          <w:p w:rsidR="00B30BC4" w:rsidRPr="001366AF" w:rsidRDefault="00B30BC4" w:rsidP="00B30BC4">
            <w:pPr>
              <w:jc w:val="center"/>
              <w:rPr>
                <w:b/>
                <w:bCs/>
                <w:color w:val="000000"/>
                <w:lang w:val="uk-UA" w:eastAsia="uk-UA"/>
              </w:rPr>
            </w:pPr>
          </w:p>
        </w:tc>
        <w:tc>
          <w:tcPr>
            <w:tcW w:w="1230" w:type="dxa"/>
            <w:vMerge/>
            <w:vAlign w:val="center"/>
          </w:tcPr>
          <w:p w:rsidR="00B30BC4" w:rsidRPr="001366AF" w:rsidRDefault="00B30BC4" w:rsidP="00B30BC4">
            <w:pPr>
              <w:jc w:val="center"/>
              <w:rPr>
                <w:b/>
                <w:bCs/>
                <w:color w:val="000000"/>
                <w:lang w:val="uk-UA" w:eastAsia="uk-UA"/>
              </w:rPr>
            </w:pPr>
          </w:p>
        </w:tc>
        <w:tc>
          <w:tcPr>
            <w:tcW w:w="1833" w:type="dxa"/>
            <w:noWrap/>
            <w:vAlign w:val="center"/>
          </w:tcPr>
          <w:p w:rsidR="00B30BC4" w:rsidRPr="00191003" w:rsidRDefault="00B30BC4" w:rsidP="00B30BC4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US" w:eastAsia="uk-UA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US" w:eastAsia="uk-UA"/>
              </w:rPr>
              <w:t>00</w:t>
            </w:r>
          </w:p>
        </w:tc>
        <w:tc>
          <w:tcPr>
            <w:tcW w:w="1843" w:type="dxa"/>
            <w:noWrap/>
            <w:vAlign w:val="center"/>
          </w:tcPr>
          <w:p w:rsidR="00B30BC4" w:rsidRPr="00191003" w:rsidRDefault="00B30BC4" w:rsidP="00B30BC4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US" w:eastAsia="uk-UA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US" w:eastAsia="uk-UA"/>
              </w:rPr>
              <w:t>01</w:t>
            </w:r>
          </w:p>
        </w:tc>
        <w:tc>
          <w:tcPr>
            <w:tcW w:w="1559" w:type="dxa"/>
            <w:noWrap/>
            <w:vAlign w:val="center"/>
          </w:tcPr>
          <w:p w:rsidR="00B30BC4" w:rsidRPr="00191003" w:rsidRDefault="00A71288" w:rsidP="00B30BC4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US" w:eastAsia="uk-UA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US" w:eastAsia="uk-UA"/>
              </w:rPr>
              <w:t>10</w:t>
            </w:r>
          </w:p>
        </w:tc>
        <w:tc>
          <w:tcPr>
            <w:tcW w:w="1559" w:type="dxa"/>
            <w:noWrap/>
            <w:vAlign w:val="center"/>
          </w:tcPr>
          <w:p w:rsidR="00B30BC4" w:rsidRPr="00191003" w:rsidRDefault="00A71288" w:rsidP="00B30BC4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US" w:eastAsia="uk-UA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US" w:eastAsia="uk-UA"/>
              </w:rPr>
              <w:t>11</w:t>
            </w:r>
          </w:p>
        </w:tc>
        <w:tc>
          <w:tcPr>
            <w:tcW w:w="1073" w:type="dxa"/>
            <w:vMerge/>
          </w:tcPr>
          <w:p w:rsidR="00B30BC4" w:rsidRPr="001366AF" w:rsidRDefault="00B30BC4" w:rsidP="00B30BC4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uk-UA" w:eastAsia="uk-UA"/>
              </w:rPr>
            </w:pPr>
          </w:p>
        </w:tc>
      </w:tr>
      <w:tr w:rsidR="00B30BC4" w:rsidRPr="00242880" w:rsidTr="00B30BC4">
        <w:trPr>
          <w:trHeight w:val="328"/>
        </w:trPr>
        <w:tc>
          <w:tcPr>
            <w:tcW w:w="988" w:type="dxa"/>
          </w:tcPr>
          <w:p w:rsidR="00B30BC4" w:rsidRPr="00191003" w:rsidRDefault="00B30BC4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0</w:t>
            </w:r>
          </w:p>
        </w:tc>
        <w:tc>
          <w:tcPr>
            <w:tcW w:w="1230" w:type="dxa"/>
          </w:tcPr>
          <w:p w:rsidR="00B30BC4" w:rsidRPr="00191003" w:rsidRDefault="00B30BC4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0000</w:t>
            </w:r>
          </w:p>
        </w:tc>
        <w:tc>
          <w:tcPr>
            <w:tcW w:w="1833" w:type="dxa"/>
          </w:tcPr>
          <w:p w:rsidR="00B30BC4" w:rsidRPr="00EF1A74" w:rsidRDefault="00B30BC4" w:rsidP="00B30BC4">
            <w:pPr>
              <w:jc w:val="center"/>
              <w:rPr>
                <w:color w:val="000000"/>
                <w:lang w:val="en-US" w:eastAsia="uk-UA"/>
              </w:rPr>
            </w:pPr>
            <w:r w:rsidRPr="00B30BC4">
              <w:rPr>
                <w:color w:val="FF0000"/>
                <w:lang w:val="en-US" w:eastAsia="uk-UA"/>
              </w:rPr>
              <w:t>(0000)</w:t>
            </w:r>
          </w:p>
        </w:tc>
        <w:tc>
          <w:tcPr>
            <w:tcW w:w="1843" w:type="dxa"/>
          </w:tcPr>
          <w:p w:rsidR="00B30BC4" w:rsidRPr="00EF1A74" w:rsidRDefault="00B30BC4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-</w:t>
            </w:r>
          </w:p>
        </w:tc>
        <w:tc>
          <w:tcPr>
            <w:tcW w:w="1559" w:type="dxa"/>
          </w:tcPr>
          <w:p w:rsidR="00B30BC4" w:rsidRPr="00EF1A74" w:rsidRDefault="00B30BC4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0001</w:t>
            </w:r>
          </w:p>
        </w:tc>
        <w:tc>
          <w:tcPr>
            <w:tcW w:w="1559" w:type="dxa"/>
          </w:tcPr>
          <w:p w:rsidR="00B30BC4" w:rsidRPr="00EF1A74" w:rsidRDefault="00B30BC4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-</w:t>
            </w:r>
          </w:p>
        </w:tc>
        <w:tc>
          <w:tcPr>
            <w:tcW w:w="1073" w:type="dxa"/>
          </w:tcPr>
          <w:p w:rsidR="00B30BC4" w:rsidRPr="00242880" w:rsidRDefault="00B30BC4" w:rsidP="00B30BC4">
            <w:pPr>
              <w:jc w:val="center"/>
              <w:rPr>
                <w:color w:val="000000"/>
                <w:highlight w:val="yellow"/>
                <w:lang w:val="en-US" w:eastAsia="uk-UA"/>
              </w:rPr>
            </w:pPr>
            <w:r w:rsidRPr="00B30BC4">
              <w:rPr>
                <w:color w:val="000000"/>
                <w:lang w:val="en-US" w:eastAsia="uk-UA"/>
              </w:rPr>
              <w:t>0</w:t>
            </w:r>
          </w:p>
        </w:tc>
      </w:tr>
      <w:tr w:rsidR="00B30BC4" w:rsidRPr="00242880" w:rsidTr="00B30BC4">
        <w:trPr>
          <w:trHeight w:val="328"/>
        </w:trPr>
        <w:tc>
          <w:tcPr>
            <w:tcW w:w="988" w:type="dxa"/>
          </w:tcPr>
          <w:p w:rsidR="00B30BC4" w:rsidRPr="00191003" w:rsidRDefault="00B30BC4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1</w:t>
            </w:r>
          </w:p>
        </w:tc>
        <w:tc>
          <w:tcPr>
            <w:tcW w:w="1230" w:type="dxa"/>
          </w:tcPr>
          <w:p w:rsidR="00B30BC4" w:rsidRPr="00D24B88" w:rsidRDefault="00D24B88" w:rsidP="00B30BC4">
            <w:pPr>
              <w:jc w:val="center"/>
              <w:rPr>
                <w:color w:val="000000"/>
                <w:lang w:val="uk-UA" w:eastAsia="uk-UA"/>
              </w:rPr>
            </w:pPr>
            <w:r>
              <w:rPr>
                <w:color w:val="000000"/>
                <w:lang w:val="uk-UA" w:eastAsia="uk-UA"/>
              </w:rPr>
              <w:t>1100</w:t>
            </w:r>
          </w:p>
        </w:tc>
        <w:tc>
          <w:tcPr>
            <w:tcW w:w="1833" w:type="dxa"/>
          </w:tcPr>
          <w:p w:rsidR="00B30BC4" w:rsidRPr="00B30BC4" w:rsidRDefault="00B30BC4" w:rsidP="00B30BC4">
            <w:pPr>
              <w:jc w:val="center"/>
              <w:rPr>
                <w:color w:val="FF0000"/>
                <w:lang w:val="en-US" w:eastAsia="uk-UA"/>
              </w:rPr>
            </w:pPr>
            <w:r w:rsidRPr="00B30BC4">
              <w:rPr>
                <w:color w:val="FF0000"/>
                <w:lang w:val="en-US" w:eastAsia="uk-UA"/>
              </w:rPr>
              <w:t>(1100)</w:t>
            </w:r>
          </w:p>
        </w:tc>
        <w:tc>
          <w:tcPr>
            <w:tcW w:w="1843" w:type="dxa"/>
          </w:tcPr>
          <w:p w:rsidR="00B30BC4" w:rsidRPr="00EF1A74" w:rsidRDefault="00B30BC4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-</w:t>
            </w:r>
          </w:p>
        </w:tc>
        <w:tc>
          <w:tcPr>
            <w:tcW w:w="1559" w:type="dxa"/>
          </w:tcPr>
          <w:p w:rsidR="00B30BC4" w:rsidRPr="00EF1A74" w:rsidRDefault="00E917F3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0010</w:t>
            </w:r>
          </w:p>
        </w:tc>
        <w:tc>
          <w:tcPr>
            <w:tcW w:w="1559" w:type="dxa"/>
          </w:tcPr>
          <w:p w:rsidR="00B30BC4" w:rsidRPr="00EF1A74" w:rsidRDefault="00E917F3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-</w:t>
            </w:r>
          </w:p>
        </w:tc>
        <w:tc>
          <w:tcPr>
            <w:tcW w:w="1073" w:type="dxa"/>
          </w:tcPr>
          <w:p w:rsidR="00B30BC4" w:rsidRPr="00242880" w:rsidRDefault="00B30BC4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0</w:t>
            </w:r>
          </w:p>
        </w:tc>
      </w:tr>
      <w:tr w:rsidR="00B30BC4" w:rsidRPr="00242880" w:rsidTr="00B30BC4">
        <w:trPr>
          <w:trHeight w:val="328"/>
        </w:trPr>
        <w:tc>
          <w:tcPr>
            <w:tcW w:w="988" w:type="dxa"/>
          </w:tcPr>
          <w:p w:rsidR="00B30BC4" w:rsidRPr="00191003" w:rsidRDefault="00B30BC4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2</w:t>
            </w:r>
          </w:p>
        </w:tc>
        <w:tc>
          <w:tcPr>
            <w:tcW w:w="1230" w:type="dxa"/>
          </w:tcPr>
          <w:p w:rsidR="00B30BC4" w:rsidRPr="00C91F6B" w:rsidRDefault="00B30BC4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0101</w:t>
            </w:r>
          </w:p>
        </w:tc>
        <w:tc>
          <w:tcPr>
            <w:tcW w:w="1833" w:type="dxa"/>
          </w:tcPr>
          <w:p w:rsidR="00B30BC4" w:rsidRPr="00B30BC4" w:rsidRDefault="00B30BC4" w:rsidP="00B30BC4">
            <w:pPr>
              <w:jc w:val="center"/>
              <w:rPr>
                <w:color w:val="FF0000"/>
                <w:lang w:val="en-US" w:eastAsia="uk-UA"/>
              </w:rPr>
            </w:pPr>
            <w:r w:rsidRPr="00B30BC4">
              <w:rPr>
                <w:color w:val="FF0000"/>
                <w:lang w:val="en-US" w:eastAsia="uk-UA"/>
              </w:rPr>
              <w:t>(0101)</w:t>
            </w:r>
          </w:p>
        </w:tc>
        <w:tc>
          <w:tcPr>
            <w:tcW w:w="1843" w:type="dxa"/>
          </w:tcPr>
          <w:p w:rsidR="00B30BC4" w:rsidRPr="00EF1A74" w:rsidRDefault="00933EB8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0100</w:t>
            </w:r>
          </w:p>
        </w:tc>
        <w:tc>
          <w:tcPr>
            <w:tcW w:w="1559" w:type="dxa"/>
          </w:tcPr>
          <w:p w:rsidR="00B30BC4" w:rsidRPr="00EF1A74" w:rsidRDefault="00E917F3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0111</w:t>
            </w:r>
          </w:p>
        </w:tc>
        <w:tc>
          <w:tcPr>
            <w:tcW w:w="1559" w:type="dxa"/>
          </w:tcPr>
          <w:p w:rsidR="00B30BC4" w:rsidRPr="00EF1A74" w:rsidRDefault="00E917F3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-</w:t>
            </w:r>
          </w:p>
        </w:tc>
        <w:tc>
          <w:tcPr>
            <w:tcW w:w="1073" w:type="dxa"/>
          </w:tcPr>
          <w:p w:rsidR="00B30BC4" w:rsidRPr="00242880" w:rsidRDefault="00B30BC4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0</w:t>
            </w:r>
          </w:p>
        </w:tc>
      </w:tr>
      <w:tr w:rsidR="00B30BC4" w:rsidRPr="00242880" w:rsidTr="00B30BC4">
        <w:trPr>
          <w:trHeight w:val="328"/>
        </w:trPr>
        <w:tc>
          <w:tcPr>
            <w:tcW w:w="988" w:type="dxa"/>
          </w:tcPr>
          <w:p w:rsidR="00B30BC4" w:rsidRPr="00191003" w:rsidRDefault="00B30BC4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3</w:t>
            </w:r>
          </w:p>
        </w:tc>
        <w:tc>
          <w:tcPr>
            <w:tcW w:w="1230" w:type="dxa"/>
          </w:tcPr>
          <w:p w:rsidR="00B30BC4" w:rsidRPr="00D24B88" w:rsidRDefault="00D24B88" w:rsidP="00B30BC4">
            <w:pPr>
              <w:jc w:val="center"/>
              <w:rPr>
                <w:color w:val="000000"/>
                <w:lang w:val="uk-UA" w:eastAsia="uk-UA"/>
              </w:rPr>
            </w:pPr>
            <w:r>
              <w:rPr>
                <w:color w:val="000000"/>
                <w:lang w:val="en-US" w:eastAsia="uk-UA"/>
              </w:rPr>
              <w:t>01</w:t>
            </w:r>
            <w:r>
              <w:rPr>
                <w:color w:val="000000"/>
                <w:lang w:val="uk-UA" w:eastAsia="uk-UA"/>
              </w:rPr>
              <w:t>10</w:t>
            </w:r>
          </w:p>
        </w:tc>
        <w:tc>
          <w:tcPr>
            <w:tcW w:w="1833" w:type="dxa"/>
          </w:tcPr>
          <w:p w:rsidR="00B30BC4" w:rsidRPr="00EF1A74" w:rsidRDefault="00B30BC4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-</w:t>
            </w:r>
          </w:p>
        </w:tc>
        <w:tc>
          <w:tcPr>
            <w:tcW w:w="1843" w:type="dxa"/>
          </w:tcPr>
          <w:p w:rsidR="00B30BC4" w:rsidRPr="00EF1A74" w:rsidRDefault="00B30BC4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-</w:t>
            </w:r>
          </w:p>
        </w:tc>
        <w:tc>
          <w:tcPr>
            <w:tcW w:w="1559" w:type="dxa"/>
          </w:tcPr>
          <w:p w:rsidR="00B30BC4" w:rsidRPr="00EF1A74" w:rsidRDefault="00E917F3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1110</w:t>
            </w:r>
          </w:p>
        </w:tc>
        <w:tc>
          <w:tcPr>
            <w:tcW w:w="1559" w:type="dxa"/>
          </w:tcPr>
          <w:p w:rsidR="00B30BC4" w:rsidRPr="00EF1A74" w:rsidRDefault="00E917F3" w:rsidP="00B30BC4">
            <w:pPr>
              <w:jc w:val="center"/>
              <w:rPr>
                <w:color w:val="000000"/>
                <w:lang w:val="en-US" w:eastAsia="uk-UA"/>
              </w:rPr>
            </w:pPr>
            <w:r w:rsidRPr="00E917F3">
              <w:rPr>
                <w:color w:val="FF0000"/>
                <w:lang w:val="en-US" w:eastAsia="uk-UA"/>
              </w:rPr>
              <w:t>(0110)</w:t>
            </w:r>
          </w:p>
        </w:tc>
        <w:tc>
          <w:tcPr>
            <w:tcW w:w="1073" w:type="dxa"/>
          </w:tcPr>
          <w:p w:rsidR="00B30BC4" w:rsidRPr="00242880" w:rsidRDefault="00B30BC4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0</w:t>
            </w:r>
          </w:p>
        </w:tc>
      </w:tr>
      <w:tr w:rsidR="00B30BC4" w:rsidRPr="00242880" w:rsidTr="00B30BC4">
        <w:trPr>
          <w:trHeight w:val="328"/>
        </w:trPr>
        <w:tc>
          <w:tcPr>
            <w:tcW w:w="988" w:type="dxa"/>
          </w:tcPr>
          <w:p w:rsidR="00B30BC4" w:rsidRPr="00191003" w:rsidRDefault="00B30BC4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4</w:t>
            </w:r>
          </w:p>
        </w:tc>
        <w:tc>
          <w:tcPr>
            <w:tcW w:w="1230" w:type="dxa"/>
          </w:tcPr>
          <w:p w:rsidR="00B30BC4" w:rsidRPr="00C91F6B" w:rsidRDefault="00D24B88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0111</w:t>
            </w:r>
          </w:p>
        </w:tc>
        <w:tc>
          <w:tcPr>
            <w:tcW w:w="1833" w:type="dxa"/>
          </w:tcPr>
          <w:p w:rsidR="00B30BC4" w:rsidRPr="00EF1A74" w:rsidRDefault="00B30BC4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0101</w:t>
            </w:r>
          </w:p>
        </w:tc>
        <w:tc>
          <w:tcPr>
            <w:tcW w:w="1843" w:type="dxa"/>
          </w:tcPr>
          <w:p w:rsidR="00B30BC4" w:rsidRPr="00EF1A74" w:rsidRDefault="00B30BC4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-</w:t>
            </w:r>
          </w:p>
        </w:tc>
        <w:tc>
          <w:tcPr>
            <w:tcW w:w="1559" w:type="dxa"/>
          </w:tcPr>
          <w:p w:rsidR="00B30BC4" w:rsidRPr="00EF1A74" w:rsidRDefault="00E917F3" w:rsidP="00B30BC4">
            <w:pPr>
              <w:jc w:val="center"/>
              <w:rPr>
                <w:color w:val="000000"/>
                <w:lang w:val="en-US" w:eastAsia="uk-UA"/>
              </w:rPr>
            </w:pPr>
            <w:r w:rsidRPr="00E917F3">
              <w:rPr>
                <w:color w:val="FF0000"/>
                <w:lang w:val="en-US" w:eastAsia="uk-UA"/>
              </w:rPr>
              <w:t>(0111)</w:t>
            </w:r>
          </w:p>
        </w:tc>
        <w:tc>
          <w:tcPr>
            <w:tcW w:w="1559" w:type="dxa"/>
          </w:tcPr>
          <w:p w:rsidR="00B30BC4" w:rsidRPr="00EF1A74" w:rsidRDefault="00E917F3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0110</w:t>
            </w:r>
          </w:p>
        </w:tc>
        <w:tc>
          <w:tcPr>
            <w:tcW w:w="1073" w:type="dxa"/>
          </w:tcPr>
          <w:p w:rsidR="00B30BC4" w:rsidRPr="00242880" w:rsidRDefault="00B30BC4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1</w:t>
            </w:r>
          </w:p>
        </w:tc>
      </w:tr>
      <w:tr w:rsidR="00B30BC4" w:rsidRPr="00242880" w:rsidTr="00B30BC4">
        <w:trPr>
          <w:trHeight w:val="328"/>
        </w:trPr>
        <w:tc>
          <w:tcPr>
            <w:tcW w:w="988" w:type="dxa"/>
          </w:tcPr>
          <w:p w:rsidR="00B30BC4" w:rsidRPr="00191003" w:rsidRDefault="00B30BC4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5</w:t>
            </w:r>
          </w:p>
        </w:tc>
        <w:tc>
          <w:tcPr>
            <w:tcW w:w="1230" w:type="dxa"/>
          </w:tcPr>
          <w:p w:rsidR="00B30BC4" w:rsidRPr="00C91F6B" w:rsidRDefault="00D24B88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0011</w:t>
            </w:r>
          </w:p>
        </w:tc>
        <w:tc>
          <w:tcPr>
            <w:tcW w:w="1833" w:type="dxa"/>
          </w:tcPr>
          <w:p w:rsidR="00B30BC4" w:rsidRPr="00EF1A74" w:rsidRDefault="00B30BC4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-</w:t>
            </w:r>
          </w:p>
        </w:tc>
        <w:tc>
          <w:tcPr>
            <w:tcW w:w="1843" w:type="dxa"/>
          </w:tcPr>
          <w:p w:rsidR="00B30BC4" w:rsidRPr="00EF1A74" w:rsidRDefault="00B30BC4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-</w:t>
            </w:r>
          </w:p>
        </w:tc>
        <w:tc>
          <w:tcPr>
            <w:tcW w:w="1559" w:type="dxa"/>
          </w:tcPr>
          <w:p w:rsidR="00B30BC4" w:rsidRPr="00EF1A74" w:rsidRDefault="00E917F3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0111</w:t>
            </w:r>
          </w:p>
        </w:tc>
        <w:tc>
          <w:tcPr>
            <w:tcW w:w="1559" w:type="dxa"/>
          </w:tcPr>
          <w:p w:rsidR="00B30BC4" w:rsidRPr="00EF1A74" w:rsidRDefault="00E917F3" w:rsidP="00B30BC4">
            <w:pPr>
              <w:jc w:val="center"/>
              <w:rPr>
                <w:color w:val="000000"/>
                <w:lang w:val="en-US" w:eastAsia="uk-UA"/>
              </w:rPr>
            </w:pPr>
            <w:r w:rsidRPr="00E917F3">
              <w:rPr>
                <w:color w:val="FF0000"/>
                <w:lang w:val="en-US" w:eastAsia="uk-UA"/>
              </w:rPr>
              <w:t>(0011)</w:t>
            </w:r>
          </w:p>
        </w:tc>
        <w:tc>
          <w:tcPr>
            <w:tcW w:w="1073" w:type="dxa"/>
          </w:tcPr>
          <w:p w:rsidR="00B30BC4" w:rsidRPr="00242880" w:rsidRDefault="00B30BC4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1</w:t>
            </w:r>
          </w:p>
        </w:tc>
      </w:tr>
      <w:tr w:rsidR="00B30BC4" w:rsidRPr="00242880" w:rsidTr="00B30BC4">
        <w:trPr>
          <w:trHeight w:val="328"/>
        </w:trPr>
        <w:tc>
          <w:tcPr>
            <w:tcW w:w="988" w:type="dxa"/>
          </w:tcPr>
          <w:p w:rsidR="00B30BC4" w:rsidRPr="00191003" w:rsidRDefault="00B30BC4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6</w:t>
            </w:r>
          </w:p>
        </w:tc>
        <w:tc>
          <w:tcPr>
            <w:tcW w:w="1230" w:type="dxa"/>
          </w:tcPr>
          <w:p w:rsidR="00B30BC4" w:rsidRPr="00C91F6B" w:rsidRDefault="00D24B88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0001</w:t>
            </w:r>
          </w:p>
        </w:tc>
        <w:tc>
          <w:tcPr>
            <w:tcW w:w="1833" w:type="dxa"/>
          </w:tcPr>
          <w:p w:rsidR="00B30BC4" w:rsidRPr="00EF1A74" w:rsidRDefault="00B30BC4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0101</w:t>
            </w:r>
          </w:p>
        </w:tc>
        <w:tc>
          <w:tcPr>
            <w:tcW w:w="1843" w:type="dxa"/>
          </w:tcPr>
          <w:p w:rsidR="00B30BC4" w:rsidRPr="00EF1A74" w:rsidRDefault="00B30BC4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-</w:t>
            </w:r>
          </w:p>
        </w:tc>
        <w:tc>
          <w:tcPr>
            <w:tcW w:w="1559" w:type="dxa"/>
          </w:tcPr>
          <w:p w:rsidR="00B30BC4" w:rsidRPr="00E917F3" w:rsidRDefault="00E917F3" w:rsidP="00B30BC4">
            <w:pPr>
              <w:jc w:val="center"/>
              <w:rPr>
                <w:color w:val="FF0000"/>
                <w:lang w:val="en-US" w:eastAsia="uk-UA"/>
              </w:rPr>
            </w:pPr>
            <w:r w:rsidRPr="00E917F3">
              <w:rPr>
                <w:color w:val="FF0000"/>
                <w:lang w:val="en-US" w:eastAsia="uk-UA"/>
              </w:rPr>
              <w:t>(0001)</w:t>
            </w:r>
          </w:p>
        </w:tc>
        <w:tc>
          <w:tcPr>
            <w:tcW w:w="1559" w:type="dxa"/>
          </w:tcPr>
          <w:p w:rsidR="00B30BC4" w:rsidRPr="00EF1A74" w:rsidRDefault="00E917F3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0011</w:t>
            </w:r>
          </w:p>
        </w:tc>
        <w:tc>
          <w:tcPr>
            <w:tcW w:w="1073" w:type="dxa"/>
          </w:tcPr>
          <w:p w:rsidR="00B30BC4" w:rsidRPr="00242880" w:rsidRDefault="00B30BC4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0</w:t>
            </w:r>
          </w:p>
        </w:tc>
      </w:tr>
      <w:tr w:rsidR="00B30BC4" w:rsidRPr="00242880" w:rsidTr="00B30BC4">
        <w:trPr>
          <w:trHeight w:val="328"/>
        </w:trPr>
        <w:tc>
          <w:tcPr>
            <w:tcW w:w="988" w:type="dxa"/>
          </w:tcPr>
          <w:p w:rsidR="00B30BC4" w:rsidRPr="00191003" w:rsidRDefault="00B30BC4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7</w:t>
            </w:r>
          </w:p>
        </w:tc>
        <w:tc>
          <w:tcPr>
            <w:tcW w:w="1230" w:type="dxa"/>
          </w:tcPr>
          <w:p w:rsidR="00B30BC4" w:rsidRPr="00C91F6B" w:rsidRDefault="00D24B88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1110</w:t>
            </w:r>
          </w:p>
        </w:tc>
        <w:tc>
          <w:tcPr>
            <w:tcW w:w="1833" w:type="dxa"/>
          </w:tcPr>
          <w:p w:rsidR="00B30BC4" w:rsidRPr="00EF1A74" w:rsidRDefault="00B30BC4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1100</w:t>
            </w:r>
          </w:p>
        </w:tc>
        <w:tc>
          <w:tcPr>
            <w:tcW w:w="1843" w:type="dxa"/>
          </w:tcPr>
          <w:p w:rsidR="00B30BC4" w:rsidRPr="00EF1A74" w:rsidRDefault="00B30BC4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-</w:t>
            </w:r>
          </w:p>
        </w:tc>
        <w:tc>
          <w:tcPr>
            <w:tcW w:w="1559" w:type="dxa"/>
          </w:tcPr>
          <w:p w:rsidR="00B30BC4" w:rsidRPr="00E917F3" w:rsidRDefault="00E917F3" w:rsidP="00B30BC4">
            <w:pPr>
              <w:jc w:val="center"/>
              <w:rPr>
                <w:color w:val="FF0000"/>
                <w:lang w:val="en-US" w:eastAsia="uk-UA"/>
              </w:rPr>
            </w:pPr>
            <w:r w:rsidRPr="00E917F3">
              <w:rPr>
                <w:color w:val="FF0000"/>
                <w:lang w:val="en-US" w:eastAsia="uk-UA"/>
              </w:rPr>
              <w:t>(1110)</w:t>
            </w:r>
          </w:p>
        </w:tc>
        <w:tc>
          <w:tcPr>
            <w:tcW w:w="1559" w:type="dxa"/>
          </w:tcPr>
          <w:p w:rsidR="00B30BC4" w:rsidRPr="00EF1A74" w:rsidRDefault="00E917F3" w:rsidP="00E917F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0110</w:t>
            </w:r>
          </w:p>
        </w:tc>
        <w:tc>
          <w:tcPr>
            <w:tcW w:w="1073" w:type="dxa"/>
          </w:tcPr>
          <w:p w:rsidR="00B30BC4" w:rsidRPr="00242880" w:rsidRDefault="00B30BC4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0</w:t>
            </w:r>
          </w:p>
        </w:tc>
      </w:tr>
      <w:tr w:rsidR="00B30BC4" w:rsidRPr="00242880" w:rsidTr="00B30BC4">
        <w:trPr>
          <w:trHeight w:val="328"/>
        </w:trPr>
        <w:tc>
          <w:tcPr>
            <w:tcW w:w="988" w:type="dxa"/>
          </w:tcPr>
          <w:p w:rsidR="00B30BC4" w:rsidRPr="00191003" w:rsidRDefault="00B30BC4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8</w:t>
            </w:r>
          </w:p>
        </w:tc>
        <w:tc>
          <w:tcPr>
            <w:tcW w:w="1230" w:type="dxa"/>
          </w:tcPr>
          <w:p w:rsidR="00B30BC4" w:rsidRPr="00C91F6B" w:rsidRDefault="00D24B88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0010</w:t>
            </w:r>
          </w:p>
        </w:tc>
        <w:tc>
          <w:tcPr>
            <w:tcW w:w="1833" w:type="dxa"/>
          </w:tcPr>
          <w:p w:rsidR="00B30BC4" w:rsidRPr="00EF1A74" w:rsidRDefault="00B30BC4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0000</w:t>
            </w:r>
          </w:p>
        </w:tc>
        <w:tc>
          <w:tcPr>
            <w:tcW w:w="1843" w:type="dxa"/>
          </w:tcPr>
          <w:p w:rsidR="00B30BC4" w:rsidRPr="00EF1A74" w:rsidRDefault="00B30BC4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-</w:t>
            </w:r>
          </w:p>
        </w:tc>
        <w:tc>
          <w:tcPr>
            <w:tcW w:w="1559" w:type="dxa"/>
          </w:tcPr>
          <w:p w:rsidR="00B30BC4" w:rsidRPr="00E917F3" w:rsidRDefault="00E917F3" w:rsidP="00B30BC4">
            <w:pPr>
              <w:jc w:val="center"/>
              <w:rPr>
                <w:color w:val="FF0000"/>
                <w:lang w:val="en-US" w:eastAsia="uk-UA"/>
              </w:rPr>
            </w:pPr>
            <w:r w:rsidRPr="00E917F3">
              <w:rPr>
                <w:color w:val="FF0000"/>
                <w:lang w:val="en-US" w:eastAsia="uk-UA"/>
              </w:rPr>
              <w:t>(0010)</w:t>
            </w:r>
          </w:p>
        </w:tc>
        <w:tc>
          <w:tcPr>
            <w:tcW w:w="1559" w:type="dxa"/>
          </w:tcPr>
          <w:p w:rsidR="00B30BC4" w:rsidRPr="00EF1A74" w:rsidRDefault="00E917F3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-</w:t>
            </w:r>
          </w:p>
        </w:tc>
        <w:tc>
          <w:tcPr>
            <w:tcW w:w="1073" w:type="dxa"/>
          </w:tcPr>
          <w:p w:rsidR="00B30BC4" w:rsidRPr="00242880" w:rsidRDefault="00B30BC4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0</w:t>
            </w:r>
          </w:p>
        </w:tc>
      </w:tr>
      <w:tr w:rsidR="00B30BC4" w:rsidRPr="00242880" w:rsidTr="00B30BC4">
        <w:trPr>
          <w:trHeight w:val="328"/>
        </w:trPr>
        <w:tc>
          <w:tcPr>
            <w:tcW w:w="988" w:type="dxa"/>
          </w:tcPr>
          <w:p w:rsidR="00B30BC4" w:rsidRPr="00191003" w:rsidRDefault="00B30BC4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9</w:t>
            </w:r>
          </w:p>
        </w:tc>
        <w:tc>
          <w:tcPr>
            <w:tcW w:w="1230" w:type="dxa"/>
          </w:tcPr>
          <w:p w:rsidR="00B30BC4" w:rsidRPr="00C91F6B" w:rsidRDefault="00D24B88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0100</w:t>
            </w:r>
          </w:p>
        </w:tc>
        <w:tc>
          <w:tcPr>
            <w:tcW w:w="1833" w:type="dxa"/>
          </w:tcPr>
          <w:p w:rsidR="00B30BC4" w:rsidRPr="00AE7204" w:rsidRDefault="00B30BC4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0000</w:t>
            </w:r>
          </w:p>
        </w:tc>
        <w:tc>
          <w:tcPr>
            <w:tcW w:w="1843" w:type="dxa"/>
          </w:tcPr>
          <w:p w:rsidR="00B30BC4" w:rsidRPr="00AE7204" w:rsidRDefault="00B30BC4" w:rsidP="00B30BC4">
            <w:pPr>
              <w:jc w:val="center"/>
              <w:rPr>
                <w:color w:val="000000"/>
                <w:lang w:val="en-US" w:eastAsia="uk-UA"/>
              </w:rPr>
            </w:pPr>
            <w:r w:rsidRPr="00B30BC4">
              <w:rPr>
                <w:color w:val="FF0000"/>
                <w:lang w:val="en-US" w:eastAsia="uk-UA"/>
              </w:rPr>
              <w:t>(0100)</w:t>
            </w:r>
          </w:p>
        </w:tc>
        <w:tc>
          <w:tcPr>
            <w:tcW w:w="1559" w:type="dxa"/>
          </w:tcPr>
          <w:p w:rsidR="00B30BC4" w:rsidRPr="00AE7204" w:rsidRDefault="00B30BC4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-</w:t>
            </w:r>
          </w:p>
        </w:tc>
        <w:tc>
          <w:tcPr>
            <w:tcW w:w="1559" w:type="dxa"/>
          </w:tcPr>
          <w:p w:rsidR="00B30BC4" w:rsidRPr="00AE7204" w:rsidRDefault="00E917F3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-</w:t>
            </w:r>
          </w:p>
        </w:tc>
        <w:tc>
          <w:tcPr>
            <w:tcW w:w="1073" w:type="dxa"/>
          </w:tcPr>
          <w:p w:rsidR="00B30BC4" w:rsidRPr="00242880" w:rsidRDefault="00B30BC4" w:rsidP="00B30BC4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0</w:t>
            </w:r>
          </w:p>
        </w:tc>
      </w:tr>
    </w:tbl>
    <w:p w:rsidR="00AA759B" w:rsidRPr="009B16C9" w:rsidRDefault="00AA759B" w:rsidP="00E917F3">
      <w:pPr>
        <w:rPr>
          <w:szCs w:val="24"/>
          <w:lang w:val="uk-UA"/>
        </w:rPr>
      </w:pPr>
    </w:p>
    <w:p w:rsidR="002F440F" w:rsidRDefault="00EC4A85" w:rsidP="00CB513F">
      <w:pPr>
        <w:spacing w:before="240"/>
        <w:jc w:val="both"/>
        <w:rPr>
          <w:b/>
          <w:i/>
          <w:szCs w:val="24"/>
          <w:lang w:val="uk-UA"/>
        </w:rPr>
      </w:pPr>
      <w:proofErr w:type="spellStart"/>
      <w:r>
        <w:rPr>
          <w:b/>
          <w:i/>
          <w:szCs w:val="24"/>
          <w:lang w:val="uk-UA"/>
        </w:rPr>
        <w:t>Перевіремо</w:t>
      </w:r>
      <w:proofErr w:type="spellEnd"/>
      <w:r>
        <w:rPr>
          <w:b/>
          <w:i/>
          <w:szCs w:val="24"/>
          <w:lang w:val="uk-UA"/>
        </w:rPr>
        <w:t xml:space="preserve"> правильність кодування</w:t>
      </w:r>
      <w:r w:rsidR="00CB513F">
        <w:rPr>
          <w:b/>
          <w:i/>
          <w:szCs w:val="24"/>
          <w:lang w:val="uk-UA"/>
        </w:rPr>
        <w:t>:</w:t>
      </w:r>
    </w:p>
    <w:p w:rsidR="00B05E34" w:rsidRDefault="00B05E34" w:rsidP="00CB513F">
      <w:pPr>
        <w:spacing w:before="240"/>
        <w:jc w:val="both"/>
        <w:rPr>
          <w:b/>
          <w:i/>
          <w:szCs w:val="24"/>
          <w:lang w:val="uk-UA"/>
        </w:rPr>
      </w:pPr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proofErr w:type="spellStart"/>
      <w:r w:rsidRPr="00B05E34">
        <w:rPr>
          <w:rStyle w:val="ae"/>
          <w:sz w:val="22"/>
          <w:lang w:val="uk-UA"/>
        </w:rPr>
        <w:t>library</w:t>
      </w:r>
      <w:proofErr w:type="spellEnd"/>
      <w:r w:rsidRPr="00B05E34">
        <w:rPr>
          <w:rStyle w:val="ae"/>
          <w:sz w:val="22"/>
          <w:lang w:val="uk-UA"/>
        </w:rPr>
        <w:t xml:space="preserve"> IEEE;</w:t>
      </w:r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proofErr w:type="spellStart"/>
      <w:r w:rsidRPr="00B05E34">
        <w:rPr>
          <w:rStyle w:val="ae"/>
          <w:sz w:val="22"/>
          <w:lang w:val="uk-UA"/>
        </w:rPr>
        <w:t>use</w:t>
      </w:r>
      <w:proofErr w:type="spellEnd"/>
      <w:r w:rsidRPr="00B05E34">
        <w:rPr>
          <w:rStyle w:val="ae"/>
          <w:sz w:val="22"/>
          <w:lang w:val="uk-UA"/>
        </w:rPr>
        <w:t xml:space="preserve"> IEEE.STD_LOGIC_1164.all;</w:t>
      </w:r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proofErr w:type="spellStart"/>
      <w:r w:rsidRPr="00B05E34">
        <w:rPr>
          <w:rStyle w:val="ae"/>
          <w:sz w:val="22"/>
          <w:lang w:val="uk-UA"/>
        </w:rPr>
        <w:t>entity</w:t>
      </w:r>
      <w:proofErr w:type="spellEnd"/>
      <w:r w:rsidRPr="00B05E34">
        <w:rPr>
          <w:rStyle w:val="ae"/>
          <w:sz w:val="22"/>
          <w:lang w:val="uk-UA"/>
        </w:rPr>
        <w:t xml:space="preserve"> </w:t>
      </w:r>
      <w:proofErr w:type="spellStart"/>
      <w:r w:rsidRPr="00B05E34">
        <w:rPr>
          <w:rStyle w:val="ae"/>
          <w:sz w:val="22"/>
          <w:lang w:val="uk-UA"/>
        </w:rPr>
        <w:t>kod_grey</w:t>
      </w:r>
      <w:proofErr w:type="spellEnd"/>
      <w:r w:rsidRPr="00B05E34">
        <w:rPr>
          <w:rStyle w:val="ae"/>
          <w:sz w:val="22"/>
          <w:lang w:val="uk-UA"/>
        </w:rPr>
        <w:t xml:space="preserve"> </w:t>
      </w:r>
      <w:proofErr w:type="spellStart"/>
      <w:r w:rsidRPr="00B05E34">
        <w:rPr>
          <w:rStyle w:val="ae"/>
          <w:sz w:val="22"/>
          <w:lang w:val="uk-UA"/>
        </w:rPr>
        <w:t>is</w:t>
      </w:r>
      <w:proofErr w:type="spellEnd"/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r w:rsidRPr="00B05E34">
        <w:rPr>
          <w:rStyle w:val="ae"/>
          <w:sz w:val="22"/>
          <w:lang w:val="uk-UA"/>
        </w:rPr>
        <w:tab/>
      </w:r>
      <w:proofErr w:type="spellStart"/>
      <w:r w:rsidRPr="00B05E34">
        <w:rPr>
          <w:rStyle w:val="ae"/>
          <w:sz w:val="22"/>
          <w:lang w:val="uk-UA"/>
        </w:rPr>
        <w:t>generic</w:t>
      </w:r>
      <w:proofErr w:type="spellEnd"/>
      <w:r w:rsidRPr="00B05E34">
        <w:rPr>
          <w:rStyle w:val="ae"/>
          <w:sz w:val="22"/>
          <w:lang w:val="uk-UA"/>
        </w:rPr>
        <w:t xml:space="preserve"> (</w:t>
      </w:r>
      <w:proofErr w:type="spellStart"/>
      <w:r w:rsidRPr="00B05E34">
        <w:rPr>
          <w:rStyle w:val="ae"/>
          <w:sz w:val="22"/>
          <w:lang w:val="uk-UA"/>
        </w:rPr>
        <w:t>Lin</w:t>
      </w:r>
      <w:proofErr w:type="spellEnd"/>
      <w:r w:rsidRPr="00B05E34">
        <w:rPr>
          <w:rStyle w:val="ae"/>
          <w:sz w:val="22"/>
          <w:lang w:val="uk-UA"/>
        </w:rPr>
        <w:t xml:space="preserve">: </w:t>
      </w:r>
      <w:proofErr w:type="spellStart"/>
      <w:r w:rsidRPr="00B05E34">
        <w:rPr>
          <w:rStyle w:val="ae"/>
          <w:sz w:val="22"/>
          <w:lang w:val="uk-UA"/>
        </w:rPr>
        <w:t>integer</w:t>
      </w:r>
      <w:proofErr w:type="spellEnd"/>
      <w:r w:rsidRPr="00B05E34">
        <w:rPr>
          <w:rStyle w:val="ae"/>
          <w:sz w:val="22"/>
          <w:lang w:val="uk-UA"/>
        </w:rPr>
        <w:t xml:space="preserve"> :=1; </w:t>
      </w:r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r w:rsidRPr="00B05E34">
        <w:rPr>
          <w:rStyle w:val="ae"/>
          <w:sz w:val="22"/>
          <w:lang w:val="uk-UA"/>
        </w:rPr>
        <w:tab/>
        <w:t xml:space="preserve">K: </w:t>
      </w:r>
      <w:proofErr w:type="spellStart"/>
      <w:r w:rsidRPr="00B05E34">
        <w:rPr>
          <w:rStyle w:val="ae"/>
          <w:sz w:val="22"/>
          <w:lang w:val="uk-UA"/>
        </w:rPr>
        <w:t>integer</w:t>
      </w:r>
      <w:proofErr w:type="spellEnd"/>
      <w:r w:rsidRPr="00B05E34">
        <w:rPr>
          <w:rStyle w:val="ae"/>
          <w:sz w:val="22"/>
          <w:lang w:val="uk-UA"/>
        </w:rPr>
        <w:t xml:space="preserve"> :=15; M: </w:t>
      </w:r>
      <w:proofErr w:type="spellStart"/>
      <w:r w:rsidRPr="00B05E34">
        <w:rPr>
          <w:rStyle w:val="ae"/>
          <w:sz w:val="22"/>
          <w:lang w:val="uk-UA"/>
        </w:rPr>
        <w:t>integer</w:t>
      </w:r>
      <w:proofErr w:type="spellEnd"/>
      <w:r w:rsidRPr="00B05E34">
        <w:rPr>
          <w:rStyle w:val="ae"/>
          <w:sz w:val="22"/>
          <w:lang w:val="uk-UA"/>
        </w:rPr>
        <w:t xml:space="preserve"> :=3;</w:t>
      </w:r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r w:rsidRPr="00B05E34">
        <w:rPr>
          <w:rStyle w:val="ae"/>
          <w:sz w:val="22"/>
          <w:lang w:val="uk-UA"/>
        </w:rPr>
        <w:tab/>
      </w:r>
      <w:proofErr w:type="spellStart"/>
      <w:r w:rsidRPr="00B05E34">
        <w:rPr>
          <w:rStyle w:val="ae"/>
          <w:sz w:val="22"/>
          <w:lang w:val="uk-UA"/>
        </w:rPr>
        <w:t>Lst</w:t>
      </w:r>
      <w:proofErr w:type="spellEnd"/>
      <w:r w:rsidRPr="00B05E34">
        <w:rPr>
          <w:rStyle w:val="ae"/>
          <w:sz w:val="22"/>
          <w:lang w:val="uk-UA"/>
        </w:rPr>
        <w:t xml:space="preserve"> : </w:t>
      </w:r>
      <w:proofErr w:type="spellStart"/>
      <w:r w:rsidRPr="00B05E34">
        <w:rPr>
          <w:rStyle w:val="ae"/>
          <w:sz w:val="22"/>
          <w:lang w:val="uk-UA"/>
        </w:rPr>
        <w:t>integer</w:t>
      </w:r>
      <w:proofErr w:type="spellEnd"/>
      <w:r w:rsidRPr="00B05E34">
        <w:rPr>
          <w:rStyle w:val="ae"/>
          <w:sz w:val="22"/>
          <w:lang w:val="uk-UA"/>
        </w:rPr>
        <w:t xml:space="preserve"> := 3;</w:t>
      </w:r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r w:rsidRPr="00B05E34">
        <w:rPr>
          <w:rStyle w:val="ae"/>
          <w:sz w:val="22"/>
          <w:lang w:val="uk-UA"/>
        </w:rPr>
        <w:tab/>
        <w:t xml:space="preserve">TZ: </w:t>
      </w:r>
      <w:proofErr w:type="spellStart"/>
      <w:r w:rsidRPr="00B05E34">
        <w:rPr>
          <w:rStyle w:val="ae"/>
          <w:sz w:val="22"/>
          <w:lang w:val="uk-UA"/>
        </w:rPr>
        <w:t>time</w:t>
      </w:r>
      <w:proofErr w:type="spellEnd"/>
      <w:r w:rsidRPr="00B05E34">
        <w:rPr>
          <w:rStyle w:val="ae"/>
          <w:sz w:val="22"/>
          <w:lang w:val="uk-UA"/>
        </w:rPr>
        <w:t xml:space="preserve"> :=0ns);</w:t>
      </w:r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r w:rsidRPr="00B05E34">
        <w:rPr>
          <w:rStyle w:val="ae"/>
          <w:sz w:val="22"/>
          <w:lang w:val="uk-UA"/>
        </w:rPr>
        <w:tab/>
        <w:t xml:space="preserve"> </w:t>
      </w:r>
      <w:proofErr w:type="spellStart"/>
      <w:r w:rsidRPr="00B05E34">
        <w:rPr>
          <w:rStyle w:val="ae"/>
          <w:sz w:val="22"/>
          <w:lang w:val="uk-UA"/>
        </w:rPr>
        <w:t>port</w:t>
      </w:r>
      <w:proofErr w:type="spellEnd"/>
      <w:r w:rsidRPr="00B05E34">
        <w:rPr>
          <w:rStyle w:val="ae"/>
          <w:sz w:val="22"/>
          <w:lang w:val="uk-UA"/>
        </w:rPr>
        <w:t xml:space="preserve">(x: </w:t>
      </w:r>
      <w:proofErr w:type="spellStart"/>
      <w:r w:rsidRPr="00B05E34">
        <w:rPr>
          <w:rStyle w:val="ae"/>
          <w:sz w:val="22"/>
          <w:lang w:val="uk-UA"/>
        </w:rPr>
        <w:t>in</w:t>
      </w:r>
      <w:proofErr w:type="spellEnd"/>
      <w:r w:rsidRPr="00B05E34">
        <w:rPr>
          <w:rStyle w:val="ae"/>
          <w:sz w:val="22"/>
          <w:lang w:val="uk-UA"/>
        </w:rPr>
        <w:t xml:space="preserve"> </w:t>
      </w:r>
      <w:proofErr w:type="spellStart"/>
      <w:r w:rsidRPr="00B05E34">
        <w:rPr>
          <w:rStyle w:val="ae"/>
          <w:sz w:val="22"/>
          <w:lang w:val="uk-UA"/>
        </w:rPr>
        <w:t>bit_vector</w:t>
      </w:r>
      <w:proofErr w:type="spellEnd"/>
      <w:r w:rsidRPr="00B05E34">
        <w:rPr>
          <w:rStyle w:val="ae"/>
          <w:sz w:val="22"/>
          <w:lang w:val="uk-UA"/>
        </w:rPr>
        <w:t xml:space="preserve"> (</w:t>
      </w:r>
      <w:proofErr w:type="spellStart"/>
      <w:r w:rsidRPr="00B05E34">
        <w:rPr>
          <w:rStyle w:val="ae"/>
          <w:sz w:val="22"/>
          <w:lang w:val="uk-UA"/>
        </w:rPr>
        <w:t>Lin</w:t>
      </w:r>
      <w:proofErr w:type="spellEnd"/>
      <w:r w:rsidRPr="00B05E34">
        <w:rPr>
          <w:rStyle w:val="ae"/>
          <w:sz w:val="22"/>
          <w:lang w:val="uk-UA"/>
        </w:rPr>
        <w:t xml:space="preserve"> </w:t>
      </w:r>
      <w:proofErr w:type="spellStart"/>
      <w:r w:rsidRPr="00B05E34">
        <w:rPr>
          <w:rStyle w:val="ae"/>
          <w:sz w:val="22"/>
          <w:lang w:val="uk-UA"/>
        </w:rPr>
        <w:t>downto</w:t>
      </w:r>
      <w:proofErr w:type="spellEnd"/>
      <w:r w:rsidRPr="00B05E34">
        <w:rPr>
          <w:rStyle w:val="ae"/>
          <w:sz w:val="22"/>
          <w:lang w:val="uk-UA"/>
        </w:rPr>
        <w:t xml:space="preserve"> 0);y : </w:t>
      </w:r>
      <w:proofErr w:type="spellStart"/>
      <w:r w:rsidRPr="00B05E34">
        <w:rPr>
          <w:rStyle w:val="ae"/>
          <w:sz w:val="22"/>
          <w:lang w:val="uk-UA"/>
        </w:rPr>
        <w:t>inout</w:t>
      </w:r>
      <w:proofErr w:type="spellEnd"/>
      <w:r w:rsidRPr="00B05E34">
        <w:rPr>
          <w:rStyle w:val="ae"/>
          <w:sz w:val="22"/>
          <w:lang w:val="uk-UA"/>
        </w:rPr>
        <w:t xml:space="preserve"> STD_LOGIC);</w:t>
      </w:r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proofErr w:type="spellStart"/>
      <w:r w:rsidRPr="00B05E34">
        <w:rPr>
          <w:rStyle w:val="ae"/>
          <w:sz w:val="22"/>
          <w:lang w:val="uk-UA"/>
        </w:rPr>
        <w:t>end</w:t>
      </w:r>
      <w:proofErr w:type="spellEnd"/>
      <w:r w:rsidRPr="00B05E34">
        <w:rPr>
          <w:rStyle w:val="ae"/>
          <w:sz w:val="22"/>
          <w:lang w:val="uk-UA"/>
        </w:rPr>
        <w:t xml:space="preserve"> </w:t>
      </w:r>
      <w:proofErr w:type="spellStart"/>
      <w:r w:rsidRPr="00B05E34">
        <w:rPr>
          <w:rStyle w:val="ae"/>
          <w:sz w:val="22"/>
          <w:lang w:val="uk-UA"/>
        </w:rPr>
        <w:t>kod_grey</w:t>
      </w:r>
      <w:proofErr w:type="spellEnd"/>
      <w:r w:rsidRPr="00B05E34">
        <w:rPr>
          <w:rStyle w:val="ae"/>
          <w:sz w:val="22"/>
          <w:lang w:val="uk-UA"/>
        </w:rPr>
        <w:t>;</w:t>
      </w:r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proofErr w:type="spellStart"/>
      <w:r w:rsidRPr="00B05E34">
        <w:rPr>
          <w:rStyle w:val="ae"/>
          <w:sz w:val="22"/>
          <w:lang w:val="uk-UA"/>
        </w:rPr>
        <w:t>architecture</w:t>
      </w:r>
      <w:proofErr w:type="spellEnd"/>
      <w:r w:rsidRPr="00B05E34">
        <w:rPr>
          <w:rStyle w:val="ae"/>
          <w:sz w:val="22"/>
          <w:lang w:val="uk-UA"/>
        </w:rPr>
        <w:t xml:space="preserve"> </w:t>
      </w:r>
      <w:proofErr w:type="spellStart"/>
      <w:r w:rsidRPr="00B05E34">
        <w:rPr>
          <w:rStyle w:val="ae"/>
          <w:sz w:val="22"/>
          <w:lang w:val="uk-UA"/>
        </w:rPr>
        <w:t>kod_grey</w:t>
      </w:r>
      <w:proofErr w:type="spellEnd"/>
      <w:r w:rsidRPr="00B05E34">
        <w:rPr>
          <w:rStyle w:val="ae"/>
          <w:sz w:val="22"/>
          <w:lang w:val="uk-UA"/>
        </w:rPr>
        <w:t xml:space="preserve"> </w:t>
      </w:r>
      <w:proofErr w:type="spellStart"/>
      <w:r w:rsidRPr="00B05E34">
        <w:rPr>
          <w:rStyle w:val="ae"/>
          <w:sz w:val="22"/>
          <w:lang w:val="uk-UA"/>
        </w:rPr>
        <w:t>of</w:t>
      </w:r>
      <w:proofErr w:type="spellEnd"/>
      <w:r w:rsidRPr="00B05E34">
        <w:rPr>
          <w:rStyle w:val="ae"/>
          <w:sz w:val="22"/>
          <w:lang w:val="uk-UA"/>
        </w:rPr>
        <w:t xml:space="preserve"> </w:t>
      </w:r>
      <w:proofErr w:type="spellStart"/>
      <w:r w:rsidRPr="00B05E34">
        <w:rPr>
          <w:rStyle w:val="ae"/>
          <w:sz w:val="22"/>
          <w:lang w:val="uk-UA"/>
        </w:rPr>
        <w:t>kod_grey</w:t>
      </w:r>
      <w:proofErr w:type="spellEnd"/>
      <w:r w:rsidRPr="00B05E34">
        <w:rPr>
          <w:rStyle w:val="ae"/>
          <w:sz w:val="22"/>
          <w:lang w:val="uk-UA"/>
        </w:rPr>
        <w:t xml:space="preserve"> </w:t>
      </w:r>
      <w:proofErr w:type="spellStart"/>
      <w:r w:rsidRPr="00B05E34">
        <w:rPr>
          <w:rStyle w:val="ae"/>
          <w:sz w:val="22"/>
          <w:lang w:val="uk-UA"/>
        </w:rPr>
        <w:t>is</w:t>
      </w:r>
      <w:proofErr w:type="spellEnd"/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proofErr w:type="spellStart"/>
      <w:r w:rsidRPr="00B05E34">
        <w:rPr>
          <w:rStyle w:val="ae"/>
          <w:sz w:val="22"/>
          <w:lang w:val="uk-UA"/>
        </w:rPr>
        <w:t>function</w:t>
      </w:r>
      <w:proofErr w:type="spellEnd"/>
      <w:r w:rsidRPr="00B05E34">
        <w:rPr>
          <w:rStyle w:val="ae"/>
          <w:sz w:val="22"/>
          <w:lang w:val="uk-UA"/>
        </w:rPr>
        <w:t xml:space="preserve"> </w:t>
      </w:r>
      <w:proofErr w:type="spellStart"/>
      <w:r w:rsidRPr="00B05E34">
        <w:rPr>
          <w:rStyle w:val="ae"/>
          <w:sz w:val="22"/>
          <w:lang w:val="uk-UA"/>
        </w:rPr>
        <w:t>vecint</w:t>
      </w:r>
      <w:proofErr w:type="spellEnd"/>
      <w:r w:rsidRPr="00B05E34">
        <w:rPr>
          <w:rStyle w:val="ae"/>
          <w:sz w:val="22"/>
          <w:lang w:val="uk-UA"/>
        </w:rPr>
        <w:t xml:space="preserve"> (vec1: </w:t>
      </w:r>
      <w:proofErr w:type="spellStart"/>
      <w:r w:rsidRPr="00B05E34">
        <w:rPr>
          <w:rStyle w:val="ae"/>
          <w:sz w:val="22"/>
          <w:lang w:val="uk-UA"/>
        </w:rPr>
        <w:t>bit_vector</w:t>
      </w:r>
      <w:proofErr w:type="spellEnd"/>
      <w:r w:rsidRPr="00B05E34">
        <w:rPr>
          <w:rStyle w:val="ae"/>
          <w:sz w:val="22"/>
          <w:lang w:val="uk-UA"/>
        </w:rPr>
        <w:t xml:space="preserve">) </w:t>
      </w:r>
      <w:proofErr w:type="spellStart"/>
      <w:r w:rsidRPr="00B05E34">
        <w:rPr>
          <w:rStyle w:val="ae"/>
          <w:sz w:val="22"/>
          <w:lang w:val="uk-UA"/>
        </w:rPr>
        <w:t>return</w:t>
      </w:r>
      <w:proofErr w:type="spellEnd"/>
      <w:r w:rsidRPr="00B05E34">
        <w:rPr>
          <w:rStyle w:val="ae"/>
          <w:sz w:val="22"/>
          <w:lang w:val="uk-UA"/>
        </w:rPr>
        <w:t xml:space="preserve"> </w:t>
      </w:r>
      <w:proofErr w:type="spellStart"/>
      <w:r w:rsidRPr="00B05E34">
        <w:rPr>
          <w:rStyle w:val="ae"/>
          <w:sz w:val="22"/>
          <w:lang w:val="uk-UA"/>
        </w:rPr>
        <w:t>integer</w:t>
      </w:r>
      <w:proofErr w:type="spellEnd"/>
      <w:r w:rsidRPr="00B05E34">
        <w:rPr>
          <w:rStyle w:val="ae"/>
          <w:sz w:val="22"/>
          <w:lang w:val="uk-UA"/>
        </w:rPr>
        <w:t xml:space="preserve"> </w:t>
      </w:r>
      <w:proofErr w:type="spellStart"/>
      <w:r w:rsidRPr="00B05E34">
        <w:rPr>
          <w:rStyle w:val="ae"/>
          <w:sz w:val="22"/>
          <w:lang w:val="uk-UA"/>
        </w:rPr>
        <w:t>is</w:t>
      </w:r>
      <w:proofErr w:type="spellEnd"/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r w:rsidRPr="00B05E34">
        <w:rPr>
          <w:rStyle w:val="ae"/>
          <w:sz w:val="22"/>
          <w:lang w:val="uk-UA"/>
        </w:rPr>
        <w:tab/>
      </w:r>
      <w:r w:rsidRPr="00B05E34">
        <w:rPr>
          <w:rStyle w:val="ae"/>
          <w:sz w:val="22"/>
          <w:lang w:val="uk-UA"/>
        </w:rPr>
        <w:tab/>
      </w:r>
      <w:proofErr w:type="spellStart"/>
      <w:r w:rsidRPr="00B05E34">
        <w:rPr>
          <w:rStyle w:val="ae"/>
          <w:sz w:val="22"/>
          <w:lang w:val="uk-UA"/>
        </w:rPr>
        <w:t>variable</w:t>
      </w:r>
      <w:proofErr w:type="spellEnd"/>
      <w:r w:rsidRPr="00B05E34">
        <w:rPr>
          <w:rStyle w:val="ae"/>
          <w:sz w:val="22"/>
          <w:lang w:val="uk-UA"/>
        </w:rPr>
        <w:t xml:space="preserve"> </w:t>
      </w:r>
      <w:proofErr w:type="spellStart"/>
      <w:r w:rsidRPr="00B05E34">
        <w:rPr>
          <w:rStyle w:val="ae"/>
          <w:sz w:val="22"/>
          <w:lang w:val="uk-UA"/>
        </w:rPr>
        <w:t>retval:integer</w:t>
      </w:r>
      <w:proofErr w:type="spellEnd"/>
      <w:r w:rsidRPr="00B05E34">
        <w:rPr>
          <w:rStyle w:val="ae"/>
          <w:sz w:val="22"/>
          <w:lang w:val="uk-UA"/>
        </w:rPr>
        <w:t>:=0;</w:t>
      </w:r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r w:rsidRPr="00B05E34">
        <w:rPr>
          <w:rStyle w:val="ae"/>
          <w:sz w:val="22"/>
          <w:lang w:val="uk-UA"/>
        </w:rPr>
        <w:tab/>
      </w:r>
      <w:proofErr w:type="spellStart"/>
      <w:r w:rsidRPr="00B05E34">
        <w:rPr>
          <w:rStyle w:val="ae"/>
          <w:sz w:val="22"/>
          <w:lang w:val="uk-UA"/>
        </w:rPr>
        <w:t>begin</w:t>
      </w:r>
      <w:proofErr w:type="spellEnd"/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r w:rsidRPr="00B05E34">
        <w:rPr>
          <w:rStyle w:val="ae"/>
          <w:sz w:val="22"/>
          <w:lang w:val="uk-UA"/>
        </w:rPr>
        <w:tab/>
      </w:r>
      <w:r w:rsidRPr="00B05E34">
        <w:rPr>
          <w:rStyle w:val="ae"/>
          <w:sz w:val="22"/>
          <w:lang w:val="uk-UA"/>
        </w:rPr>
        <w:tab/>
      </w:r>
      <w:proofErr w:type="spellStart"/>
      <w:r w:rsidRPr="00B05E34">
        <w:rPr>
          <w:rStyle w:val="ae"/>
          <w:sz w:val="22"/>
          <w:lang w:val="uk-UA"/>
        </w:rPr>
        <w:t>for</w:t>
      </w:r>
      <w:proofErr w:type="spellEnd"/>
      <w:r w:rsidRPr="00B05E34">
        <w:rPr>
          <w:rStyle w:val="ae"/>
          <w:sz w:val="22"/>
          <w:lang w:val="uk-UA"/>
        </w:rPr>
        <w:t xml:space="preserve"> i </w:t>
      </w:r>
      <w:proofErr w:type="spellStart"/>
      <w:r w:rsidRPr="00B05E34">
        <w:rPr>
          <w:rStyle w:val="ae"/>
          <w:sz w:val="22"/>
          <w:lang w:val="uk-UA"/>
        </w:rPr>
        <w:t>in</w:t>
      </w:r>
      <w:proofErr w:type="spellEnd"/>
      <w:r w:rsidRPr="00B05E34">
        <w:rPr>
          <w:rStyle w:val="ae"/>
          <w:sz w:val="22"/>
          <w:lang w:val="uk-UA"/>
        </w:rPr>
        <w:t xml:space="preserve"> vec1'length-1 </w:t>
      </w:r>
      <w:proofErr w:type="spellStart"/>
      <w:r w:rsidRPr="00B05E34">
        <w:rPr>
          <w:rStyle w:val="ae"/>
          <w:sz w:val="22"/>
          <w:lang w:val="uk-UA"/>
        </w:rPr>
        <w:t>downto</w:t>
      </w:r>
      <w:proofErr w:type="spellEnd"/>
      <w:r w:rsidRPr="00B05E34">
        <w:rPr>
          <w:rStyle w:val="ae"/>
          <w:sz w:val="22"/>
          <w:lang w:val="uk-UA"/>
        </w:rPr>
        <w:t xml:space="preserve"> 1 </w:t>
      </w:r>
      <w:proofErr w:type="spellStart"/>
      <w:r w:rsidRPr="00B05E34">
        <w:rPr>
          <w:rStyle w:val="ae"/>
          <w:sz w:val="22"/>
          <w:lang w:val="uk-UA"/>
        </w:rPr>
        <w:t>loop</w:t>
      </w:r>
      <w:proofErr w:type="spellEnd"/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r w:rsidRPr="00B05E34">
        <w:rPr>
          <w:rStyle w:val="ae"/>
          <w:sz w:val="22"/>
          <w:lang w:val="uk-UA"/>
        </w:rPr>
        <w:tab/>
      </w:r>
      <w:r w:rsidRPr="00B05E34">
        <w:rPr>
          <w:rStyle w:val="ae"/>
          <w:sz w:val="22"/>
          <w:lang w:val="uk-UA"/>
        </w:rPr>
        <w:tab/>
      </w:r>
      <w:r w:rsidRPr="00B05E34">
        <w:rPr>
          <w:rStyle w:val="ae"/>
          <w:sz w:val="22"/>
          <w:lang w:val="uk-UA"/>
        </w:rPr>
        <w:tab/>
      </w:r>
      <w:proofErr w:type="spellStart"/>
      <w:r w:rsidRPr="00B05E34">
        <w:rPr>
          <w:rStyle w:val="ae"/>
          <w:sz w:val="22"/>
          <w:lang w:val="uk-UA"/>
        </w:rPr>
        <w:t>if</w:t>
      </w:r>
      <w:proofErr w:type="spellEnd"/>
      <w:r w:rsidRPr="00B05E34">
        <w:rPr>
          <w:rStyle w:val="ae"/>
          <w:sz w:val="22"/>
          <w:lang w:val="uk-UA"/>
        </w:rPr>
        <w:t xml:space="preserve"> (vec1(i)='1') </w:t>
      </w:r>
      <w:proofErr w:type="spellStart"/>
      <w:r w:rsidRPr="00B05E34">
        <w:rPr>
          <w:rStyle w:val="ae"/>
          <w:sz w:val="22"/>
          <w:lang w:val="uk-UA"/>
        </w:rPr>
        <w:t>then</w:t>
      </w:r>
      <w:proofErr w:type="spellEnd"/>
      <w:r w:rsidRPr="00B05E34">
        <w:rPr>
          <w:rStyle w:val="ae"/>
          <w:sz w:val="22"/>
          <w:lang w:val="uk-UA"/>
        </w:rPr>
        <w:t xml:space="preserve"> </w:t>
      </w:r>
      <w:proofErr w:type="spellStart"/>
      <w:r w:rsidRPr="00B05E34">
        <w:rPr>
          <w:rStyle w:val="ae"/>
          <w:sz w:val="22"/>
          <w:lang w:val="uk-UA"/>
        </w:rPr>
        <w:t>retval</w:t>
      </w:r>
      <w:proofErr w:type="spellEnd"/>
      <w:r w:rsidRPr="00B05E34">
        <w:rPr>
          <w:rStyle w:val="ae"/>
          <w:sz w:val="22"/>
          <w:lang w:val="uk-UA"/>
        </w:rPr>
        <w:t>:=(retval+1)*2;</w:t>
      </w:r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r w:rsidRPr="00B05E34">
        <w:rPr>
          <w:rStyle w:val="ae"/>
          <w:sz w:val="22"/>
          <w:lang w:val="uk-UA"/>
        </w:rPr>
        <w:lastRenderedPageBreak/>
        <w:tab/>
      </w:r>
      <w:r w:rsidRPr="00B05E34">
        <w:rPr>
          <w:rStyle w:val="ae"/>
          <w:sz w:val="22"/>
          <w:lang w:val="uk-UA"/>
        </w:rPr>
        <w:tab/>
      </w:r>
      <w:r w:rsidRPr="00B05E34">
        <w:rPr>
          <w:rStyle w:val="ae"/>
          <w:sz w:val="22"/>
          <w:lang w:val="uk-UA"/>
        </w:rPr>
        <w:tab/>
      </w:r>
      <w:proofErr w:type="spellStart"/>
      <w:r w:rsidRPr="00B05E34">
        <w:rPr>
          <w:rStyle w:val="ae"/>
          <w:sz w:val="22"/>
          <w:lang w:val="uk-UA"/>
        </w:rPr>
        <w:t>else</w:t>
      </w:r>
      <w:proofErr w:type="spellEnd"/>
      <w:r w:rsidRPr="00B05E34">
        <w:rPr>
          <w:rStyle w:val="ae"/>
          <w:sz w:val="22"/>
          <w:lang w:val="uk-UA"/>
        </w:rPr>
        <w:t xml:space="preserve">  </w:t>
      </w:r>
      <w:proofErr w:type="spellStart"/>
      <w:r w:rsidRPr="00B05E34">
        <w:rPr>
          <w:rStyle w:val="ae"/>
          <w:sz w:val="22"/>
          <w:lang w:val="uk-UA"/>
        </w:rPr>
        <w:t>retval</w:t>
      </w:r>
      <w:proofErr w:type="spellEnd"/>
      <w:r w:rsidRPr="00B05E34">
        <w:rPr>
          <w:rStyle w:val="ae"/>
          <w:sz w:val="22"/>
          <w:lang w:val="uk-UA"/>
        </w:rPr>
        <w:t xml:space="preserve">:= </w:t>
      </w:r>
      <w:proofErr w:type="spellStart"/>
      <w:r w:rsidRPr="00B05E34">
        <w:rPr>
          <w:rStyle w:val="ae"/>
          <w:sz w:val="22"/>
          <w:lang w:val="uk-UA"/>
        </w:rPr>
        <w:t>retval</w:t>
      </w:r>
      <w:proofErr w:type="spellEnd"/>
      <w:r w:rsidRPr="00B05E34">
        <w:rPr>
          <w:rStyle w:val="ae"/>
          <w:sz w:val="22"/>
          <w:lang w:val="uk-UA"/>
        </w:rPr>
        <w:t xml:space="preserve">*2; </w:t>
      </w:r>
      <w:proofErr w:type="spellStart"/>
      <w:r w:rsidRPr="00B05E34">
        <w:rPr>
          <w:rStyle w:val="ae"/>
          <w:sz w:val="22"/>
          <w:lang w:val="uk-UA"/>
        </w:rPr>
        <w:t>end</w:t>
      </w:r>
      <w:proofErr w:type="spellEnd"/>
      <w:r w:rsidRPr="00B05E34">
        <w:rPr>
          <w:rStyle w:val="ae"/>
          <w:sz w:val="22"/>
          <w:lang w:val="uk-UA"/>
        </w:rPr>
        <w:t xml:space="preserve"> </w:t>
      </w:r>
      <w:proofErr w:type="spellStart"/>
      <w:r w:rsidRPr="00B05E34">
        <w:rPr>
          <w:rStyle w:val="ae"/>
          <w:sz w:val="22"/>
          <w:lang w:val="uk-UA"/>
        </w:rPr>
        <w:t>if</w:t>
      </w:r>
      <w:proofErr w:type="spellEnd"/>
      <w:r w:rsidRPr="00B05E34">
        <w:rPr>
          <w:rStyle w:val="ae"/>
          <w:sz w:val="22"/>
          <w:lang w:val="uk-UA"/>
        </w:rPr>
        <w:t>;</w:t>
      </w:r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r w:rsidRPr="00B05E34">
        <w:rPr>
          <w:rStyle w:val="ae"/>
          <w:sz w:val="22"/>
          <w:lang w:val="uk-UA"/>
        </w:rPr>
        <w:tab/>
      </w:r>
      <w:r w:rsidRPr="00B05E34">
        <w:rPr>
          <w:rStyle w:val="ae"/>
          <w:sz w:val="22"/>
          <w:lang w:val="uk-UA"/>
        </w:rPr>
        <w:tab/>
      </w:r>
      <w:proofErr w:type="spellStart"/>
      <w:r w:rsidRPr="00B05E34">
        <w:rPr>
          <w:rStyle w:val="ae"/>
          <w:sz w:val="22"/>
          <w:lang w:val="uk-UA"/>
        </w:rPr>
        <w:t>end</w:t>
      </w:r>
      <w:proofErr w:type="spellEnd"/>
      <w:r w:rsidRPr="00B05E34">
        <w:rPr>
          <w:rStyle w:val="ae"/>
          <w:sz w:val="22"/>
          <w:lang w:val="uk-UA"/>
        </w:rPr>
        <w:t xml:space="preserve"> </w:t>
      </w:r>
      <w:proofErr w:type="spellStart"/>
      <w:r w:rsidRPr="00B05E34">
        <w:rPr>
          <w:rStyle w:val="ae"/>
          <w:sz w:val="22"/>
          <w:lang w:val="uk-UA"/>
        </w:rPr>
        <w:t>loop</w:t>
      </w:r>
      <w:proofErr w:type="spellEnd"/>
      <w:r w:rsidRPr="00B05E34">
        <w:rPr>
          <w:rStyle w:val="ae"/>
          <w:sz w:val="22"/>
          <w:lang w:val="uk-UA"/>
        </w:rPr>
        <w:t>;</w:t>
      </w:r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r w:rsidRPr="00B05E34">
        <w:rPr>
          <w:rStyle w:val="ae"/>
          <w:sz w:val="22"/>
          <w:lang w:val="uk-UA"/>
        </w:rPr>
        <w:tab/>
      </w:r>
      <w:r w:rsidRPr="00B05E34">
        <w:rPr>
          <w:rStyle w:val="ae"/>
          <w:sz w:val="22"/>
          <w:lang w:val="uk-UA"/>
        </w:rPr>
        <w:tab/>
      </w:r>
      <w:proofErr w:type="spellStart"/>
      <w:r w:rsidRPr="00B05E34">
        <w:rPr>
          <w:rStyle w:val="ae"/>
          <w:sz w:val="22"/>
          <w:lang w:val="uk-UA"/>
        </w:rPr>
        <w:t>if</w:t>
      </w:r>
      <w:proofErr w:type="spellEnd"/>
      <w:r w:rsidRPr="00B05E34">
        <w:rPr>
          <w:rStyle w:val="ae"/>
          <w:sz w:val="22"/>
          <w:lang w:val="uk-UA"/>
        </w:rPr>
        <w:t xml:space="preserve"> vec1(0)='1' </w:t>
      </w:r>
      <w:proofErr w:type="spellStart"/>
      <w:r w:rsidRPr="00B05E34">
        <w:rPr>
          <w:rStyle w:val="ae"/>
          <w:sz w:val="22"/>
          <w:lang w:val="uk-UA"/>
        </w:rPr>
        <w:t>then</w:t>
      </w:r>
      <w:proofErr w:type="spellEnd"/>
      <w:r w:rsidRPr="00B05E34">
        <w:rPr>
          <w:rStyle w:val="ae"/>
          <w:sz w:val="22"/>
          <w:lang w:val="uk-UA"/>
        </w:rPr>
        <w:t xml:space="preserve"> </w:t>
      </w:r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r w:rsidRPr="00B05E34">
        <w:rPr>
          <w:rStyle w:val="ae"/>
          <w:sz w:val="22"/>
          <w:lang w:val="uk-UA"/>
        </w:rPr>
        <w:tab/>
      </w:r>
      <w:r w:rsidRPr="00B05E34">
        <w:rPr>
          <w:rStyle w:val="ae"/>
          <w:sz w:val="22"/>
          <w:lang w:val="uk-UA"/>
        </w:rPr>
        <w:tab/>
      </w:r>
      <w:r w:rsidRPr="00B05E34">
        <w:rPr>
          <w:rStyle w:val="ae"/>
          <w:sz w:val="22"/>
          <w:lang w:val="uk-UA"/>
        </w:rPr>
        <w:tab/>
      </w:r>
      <w:proofErr w:type="spellStart"/>
      <w:r w:rsidRPr="00B05E34">
        <w:rPr>
          <w:rStyle w:val="ae"/>
          <w:sz w:val="22"/>
          <w:lang w:val="uk-UA"/>
        </w:rPr>
        <w:t>retval</w:t>
      </w:r>
      <w:proofErr w:type="spellEnd"/>
      <w:r w:rsidRPr="00B05E34">
        <w:rPr>
          <w:rStyle w:val="ae"/>
          <w:sz w:val="22"/>
          <w:lang w:val="uk-UA"/>
        </w:rPr>
        <w:t>:=retval+1;</w:t>
      </w:r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r w:rsidRPr="00B05E34">
        <w:rPr>
          <w:rStyle w:val="ae"/>
          <w:sz w:val="22"/>
          <w:lang w:val="uk-UA"/>
        </w:rPr>
        <w:tab/>
        <w:t xml:space="preserve">   </w:t>
      </w:r>
      <w:r w:rsidRPr="00B05E34">
        <w:rPr>
          <w:rStyle w:val="ae"/>
          <w:sz w:val="22"/>
          <w:lang w:val="uk-UA"/>
        </w:rPr>
        <w:tab/>
      </w:r>
      <w:proofErr w:type="spellStart"/>
      <w:r w:rsidRPr="00B05E34">
        <w:rPr>
          <w:rStyle w:val="ae"/>
          <w:sz w:val="22"/>
          <w:lang w:val="uk-UA"/>
        </w:rPr>
        <w:t>else</w:t>
      </w:r>
      <w:proofErr w:type="spellEnd"/>
      <w:r w:rsidRPr="00B05E34">
        <w:rPr>
          <w:rStyle w:val="ae"/>
          <w:sz w:val="22"/>
          <w:lang w:val="uk-UA"/>
        </w:rPr>
        <w:t xml:space="preserve"> </w:t>
      </w:r>
      <w:proofErr w:type="spellStart"/>
      <w:r w:rsidRPr="00B05E34">
        <w:rPr>
          <w:rStyle w:val="ae"/>
          <w:sz w:val="22"/>
          <w:lang w:val="uk-UA"/>
        </w:rPr>
        <w:t>null</w:t>
      </w:r>
      <w:proofErr w:type="spellEnd"/>
      <w:r w:rsidRPr="00B05E34">
        <w:rPr>
          <w:rStyle w:val="ae"/>
          <w:sz w:val="22"/>
          <w:lang w:val="uk-UA"/>
        </w:rPr>
        <w:t xml:space="preserve">; </w:t>
      </w:r>
      <w:proofErr w:type="spellStart"/>
      <w:r w:rsidRPr="00B05E34">
        <w:rPr>
          <w:rStyle w:val="ae"/>
          <w:sz w:val="22"/>
          <w:lang w:val="uk-UA"/>
        </w:rPr>
        <w:t>end</w:t>
      </w:r>
      <w:proofErr w:type="spellEnd"/>
      <w:r w:rsidRPr="00B05E34">
        <w:rPr>
          <w:rStyle w:val="ae"/>
          <w:sz w:val="22"/>
          <w:lang w:val="uk-UA"/>
        </w:rPr>
        <w:t xml:space="preserve"> </w:t>
      </w:r>
      <w:proofErr w:type="spellStart"/>
      <w:r w:rsidRPr="00B05E34">
        <w:rPr>
          <w:rStyle w:val="ae"/>
          <w:sz w:val="22"/>
          <w:lang w:val="uk-UA"/>
        </w:rPr>
        <w:t>if</w:t>
      </w:r>
      <w:proofErr w:type="spellEnd"/>
      <w:r w:rsidRPr="00B05E34">
        <w:rPr>
          <w:rStyle w:val="ae"/>
          <w:sz w:val="22"/>
          <w:lang w:val="uk-UA"/>
        </w:rPr>
        <w:t>;</w:t>
      </w:r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r w:rsidRPr="00B05E34">
        <w:rPr>
          <w:rStyle w:val="ae"/>
          <w:sz w:val="22"/>
          <w:lang w:val="uk-UA"/>
        </w:rPr>
        <w:tab/>
      </w:r>
      <w:r w:rsidRPr="00B05E34">
        <w:rPr>
          <w:rStyle w:val="ae"/>
          <w:sz w:val="22"/>
          <w:lang w:val="uk-UA"/>
        </w:rPr>
        <w:tab/>
      </w:r>
      <w:proofErr w:type="spellStart"/>
      <w:r w:rsidRPr="00B05E34">
        <w:rPr>
          <w:rStyle w:val="ae"/>
          <w:sz w:val="22"/>
          <w:lang w:val="uk-UA"/>
        </w:rPr>
        <w:t>return</w:t>
      </w:r>
      <w:proofErr w:type="spellEnd"/>
      <w:r w:rsidRPr="00B05E34">
        <w:rPr>
          <w:rStyle w:val="ae"/>
          <w:sz w:val="22"/>
          <w:lang w:val="uk-UA"/>
        </w:rPr>
        <w:t xml:space="preserve"> </w:t>
      </w:r>
      <w:proofErr w:type="spellStart"/>
      <w:r w:rsidRPr="00B05E34">
        <w:rPr>
          <w:rStyle w:val="ae"/>
          <w:sz w:val="22"/>
          <w:lang w:val="uk-UA"/>
        </w:rPr>
        <w:t>retval</w:t>
      </w:r>
      <w:proofErr w:type="spellEnd"/>
      <w:r w:rsidRPr="00B05E34">
        <w:rPr>
          <w:rStyle w:val="ae"/>
          <w:sz w:val="22"/>
          <w:lang w:val="uk-UA"/>
        </w:rPr>
        <w:t>;</w:t>
      </w:r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r w:rsidRPr="00B05E34">
        <w:rPr>
          <w:rStyle w:val="ae"/>
          <w:sz w:val="22"/>
          <w:lang w:val="uk-UA"/>
        </w:rPr>
        <w:tab/>
      </w:r>
      <w:proofErr w:type="spellStart"/>
      <w:r w:rsidRPr="00B05E34">
        <w:rPr>
          <w:rStyle w:val="ae"/>
          <w:sz w:val="22"/>
          <w:lang w:val="uk-UA"/>
        </w:rPr>
        <w:t>end</w:t>
      </w:r>
      <w:proofErr w:type="spellEnd"/>
      <w:r w:rsidRPr="00B05E34">
        <w:rPr>
          <w:rStyle w:val="ae"/>
          <w:sz w:val="22"/>
          <w:lang w:val="uk-UA"/>
        </w:rPr>
        <w:t xml:space="preserve"> </w:t>
      </w:r>
      <w:proofErr w:type="spellStart"/>
      <w:r w:rsidRPr="00B05E34">
        <w:rPr>
          <w:rStyle w:val="ae"/>
          <w:sz w:val="22"/>
          <w:lang w:val="uk-UA"/>
        </w:rPr>
        <w:t>vecint</w:t>
      </w:r>
      <w:proofErr w:type="spellEnd"/>
      <w:r w:rsidRPr="00B05E34">
        <w:rPr>
          <w:rStyle w:val="ae"/>
          <w:sz w:val="22"/>
          <w:lang w:val="uk-UA"/>
        </w:rPr>
        <w:t>;</w:t>
      </w:r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r w:rsidRPr="00B05E34">
        <w:rPr>
          <w:rStyle w:val="ae"/>
          <w:sz w:val="22"/>
          <w:lang w:val="uk-UA"/>
        </w:rPr>
        <w:tab/>
      </w:r>
      <w:proofErr w:type="spellStart"/>
      <w:r w:rsidRPr="00B05E34">
        <w:rPr>
          <w:rStyle w:val="ae"/>
          <w:sz w:val="22"/>
          <w:lang w:val="uk-UA"/>
        </w:rPr>
        <w:t>type</w:t>
      </w:r>
      <w:proofErr w:type="spellEnd"/>
      <w:r w:rsidRPr="00B05E34">
        <w:rPr>
          <w:rStyle w:val="ae"/>
          <w:sz w:val="22"/>
          <w:lang w:val="uk-UA"/>
        </w:rPr>
        <w:t xml:space="preserve"> </w:t>
      </w:r>
      <w:proofErr w:type="spellStart"/>
      <w:r w:rsidRPr="00B05E34">
        <w:rPr>
          <w:rStyle w:val="ae"/>
          <w:sz w:val="22"/>
          <w:lang w:val="uk-UA"/>
        </w:rPr>
        <w:t>stab</w:t>
      </w:r>
      <w:proofErr w:type="spellEnd"/>
      <w:r w:rsidRPr="00B05E34">
        <w:rPr>
          <w:rStyle w:val="ae"/>
          <w:sz w:val="22"/>
          <w:lang w:val="uk-UA"/>
        </w:rPr>
        <w:t xml:space="preserve"> </w:t>
      </w:r>
      <w:proofErr w:type="spellStart"/>
      <w:r w:rsidRPr="00B05E34">
        <w:rPr>
          <w:rStyle w:val="ae"/>
          <w:sz w:val="22"/>
          <w:lang w:val="uk-UA"/>
        </w:rPr>
        <w:t>is</w:t>
      </w:r>
      <w:proofErr w:type="spellEnd"/>
      <w:r w:rsidRPr="00B05E34">
        <w:rPr>
          <w:rStyle w:val="ae"/>
          <w:sz w:val="22"/>
          <w:lang w:val="uk-UA"/>
        </w:rPr>
        <w:t xml:space="preserve"> </w:t>
      </w:r>
      <w:proofErr w:type="spellStart"/>
      <w:r w:rsidRPr="00B05E34">
        <w:rPr>
          <w:rStyle w:val="ae"/>
          <w:sz w:val="22"/>
          <w:lang w:val="uk-UA"/>
        </w:rPr>
        <w:t>array</w:t>
      </w:r>
      <w:proofErr w:type="spellEnd"/>
      <w:r w:rsidRPr="00B05E34">
        <w:rPr>
          <w:rStyle w:val="ae"/>
          <w:sz w:val="22"/>
          <w:lang w:val="uk-UA"/>
        </w:rPr>
        <w:t xml:space="preserve"> (0 </w:t>
      </w:r>
      <w:proofErr w:type="spellStart"/>
      <w:r w:rsidRPr="00B05E34">
        <w:rPr>
          <w:rStyle w:val="ae"/>
          <w:sz w:val="22"/>
          <w:lang w:val="uk-UA"/>
        </w:rPr>
        <w:t>to</w:t>
      </w:r>
      <w:proofErr w:type="spellEnd"/>
      <w:r w:rsidRPr="00B05E34">
        <w:rPr>
          <w:rStyle w:val="ae"/>
          <w:sz w:val="22"/>
          <w:lang w:val="uk-UA"/>
        </w:rPr>
        <w:t xml:space="preserve"> K, 0 </w:t>
      </w:r>
      <w:proofErr w:type="spellStart"/>
      <w:r w:rsidRPr="00B05E34">
        <w:rPr>
          <w:rStyle w:val="ae"/>
          <w:sz w:val="22"/>
          <w:lang w:val="uk-UA"/>
        </w:rPr>
        <w:t>to</w:t>
      </w:r>
      <w:proofErr w:type="spellEnd"/>
      <w:r w:rsidRPr="00B05E34">
        <w:rPr>
          <w:rStyle w:val="ae"/>
          <w:sz w:val="22"/>
          <w:lang w:val="uk-UA"/>
        </w:rPr>
        <w:t xml:space="preserve"> M) </w:t>
      </w:r>
      <w:proofErr w:type="spellStart"/>
      <w:r w:rsidRPr="00B05E34">
        <w:rPr>
          <w:rStyle w:val="ae"/>
          <w:sz w:val="22"/>
          <w:lang w:val="uk-UA"/>
        </w:rPr>
        <w:t>of</w:t>
      </w:r>
      <w:proofErr w:type="spellEnd"/>
      <w:r w:rsidRPr="00B05E34">
        <w:rPr>
          <w:rStyle w:val="ae"/>
          <w:sz w:val="22"/>
          <w:lang w:val="uk-UA"/>
        </w:rPr>
        <w:t xml:space="preserve"> </w:t>
      </w:r>
      <w:proofErr w:type="spellStart"/>
      <w:r w:rsidRPr="00B05E34">
        <w:rPr>
          <w:rStyle w:val="ae"/>
          <w:sz w:val="22"/>
          <w:lang w:val="uk-UA"/>
        </w:rPr>
        <w:t>bit_vector</w:t>
      </w:r>
      <w:proofErr w:type="spellEnd"/>
      <w:r w:rsidRPr="00B05E34">
        <w:rPr>
          <w:rStyle w:val="ae"/>
          <w:sz w:val="22"/>
          <w:lang w:val="uk-UA"/>
        </w:rPr>
        <w:t>(</w:t>
      </w:r>
      <w:proofErr w:type="spellStart"/>
      <w:r w:rsidRPr="00B05E34">
        <w:rPr>
          <w:rStyle w:val="ae"/>
          <w:sz w:val="22"/>
          <w:lang w:val="uk-UA"/>
        </w:rPr>
        <w:t>Lst</w:t>
      </w:r>
      <w:proofErr w:type="spellEnd"/>
      <w:r w:rsidRPr="00B05E34">
        <w:rPr>
          <w:rStyle w:val="ae"/>
          <w:sz w:val="22"/>
          <w:lang w:val="uk-UA"/>
        </w:rPr>
        <w:t xml:space="preserve"> </w:t>
      </w:r>
      <w:proofErr w:type="spellStart"/>
      <w:r w:rsidRPr="00B05E34">
        <w:rPr>
          <w:rStyle w:val="ae"/>
          <w:sz w:val="22"/>
          <w:lang w:val="uk-UA"/>
        </w:rPr>
        <w:t>downto</w:t>
      </w:r>
      <w:proofErr w:type="spellEnd"/>
      <w:r w:rsidRPr="00B05E34">
        <w:rPr>
          <w:rStyle w:val="ae"/>
          <w:sz w:val="22"/>
          <w:lang w:val="uk-UA"/>
        </w:rPr>
        <w:t xml:space="preserve"> 0);</w:t>
      </w:r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r w:rsidRPr="00B05E34">
        <w:rPr>
          <w:rStyle w:val="ae"/>
          <w:sz w:val="22"/>
          <w:lang w:val="uk-UA"/>
        </w:rPr>
        <w:tab/>
      </w:r>
      <w:proofErr w:type="spellStart"/>
      <w:r w:rsidRPr="00B05E34">
        <w:rPr>
          <w:rStyle w:val="ae"/>
          <w:sz w:val="22"/>
          <w:lang w:val="uk-UA"/>
        </w:rPr>
        <w:t>type</w:t>
      </w:r>
      <w:proofErr w:type="spellEnd"/>
      <w:r w:rsidRPr="00B05E34">
        <w:rPr>
          <w:rStyle w:val="ae"/>
          <w:sz w:val="22"/>
          <w:lang w:val="uk-UA"/>
        </w:rPr>
        <w:t xml:space="preserve"> </w:t>
      </w:r>
      <w:proofErr w:type="spellStart"/>
      <w:r w:rsidRPr="00B05E34">
        <w:rPr>
          <w:rStyle w:val="ae"/>
          <w:sz w:val="22"/>
          <w:lang w:val="uk-UA"/>
        </w:rPr>
        <w:t>outtab</w:t>
      </w:r>
      <w:proofErr w:type="spellEnd"/>
      <w:r w:rsidRPr="00B05E34">
        <w:rPr>
          <w:rStyle w:val="ae"/>
          <w:sz w:val="22"/>
          <w:lang w:val="uk-UA"/>
        </w:rPr>
        <w:t xml:space="preserve"> </w:t>
      </w:r>
      <w:proofErr w:type="spellStart"/>
      <w:r w:rsidRPr="00B05E34">
        <w:rPr>
          <w:rStyle w:val="ae"/>
          <w:sz w:val="22"/>
          <w:lang w:val="uk-UA"/>
        </w:rPr>
        <w:t>is</w:t>
      </w:r>
      <w:proofErr w:type="spellEnd"/>
      <w:r w:rsidRPr="00B05E34">
        <w:rPr>
          <w:rStyle w:val="ae"/>
          <w:sz w:val="22"/>
          <w:lang w:val="uk-UA"/>
        </w:rPr>
        <w:t xml:space="preserve"> </w:t>
      </w:r>
      <w:proofErr w:type="spellStart"/>
      <w:r w:rsidRPr="00B05E34">
        <w:rPr>
          <w:rStyle w:val="ae"/>
          <w:sz w:val="22"/>
          <w:lang w:val="uk-UA"/>
        </w:rPr>
        <w:t>array</w:t>
      </w:r>
      <w:proofErr w:type="spellEnd"/>
      <w:r w:rsidRPr="00B05E34">
        <w:rPr>
          <w:rStyle w:val="ae"/>
          <w:sz w:val="22"/>
          <w:lang w:val="uk-UA"/>
        </w:rPr>
        <w:t xml:space="preserve"> (0 </w:t>
      </w:r>
      <w:proofErr w:type="spellStart"/>
      <w:r w:rsidRPr="00B05E34">
        <w:rPr>
          <w:rStyle w:val="ae"/>
          <w:sz w:val="22"/>
          <w:lang w:val="uk-UA"/>
        </w:rPr>
        <w:t>to</w:t>
      </w:r>
      <w:proofErr w:type="spellEnd"/>
      <w:r w:rsidRPr="00B05E34">
        <w:rPr>
          <w:rStyle w:val="ae"/>
          <w:sz w:val="22"/>
          <w:lang w:val="uk-UA"/>
        </w:rPr>
        <w:t xml:space="preserve"> K) </w:t>
      </w:r>
      <w:proofErr w:type="spellStart"/>
      <w:r w:rsidRPr="00B05E34">
        <w:rPr>
          <w:rStyle w:val="ae"/>
          <w:sz w:val="22"/>
          <w:lang w:val="uk-UA"/>
        </w:rPr>
        <w:t>of</w:t>
      </w:r>
      <w:proofErr w:type="spellEnd"/>
      <w:r w:rsidRPr="00B05E34">
        <w:rPr>
          <w:rStyle w:val="ae"/>
          <w:sz w:val="22"/>
          <w:lang w:val="uk-UA"/>
        </w:rPr>
        <w:t xml:space="preserve"> </w:t>
      </w:r>
      <w:proofErr w:type="spellStart"/>
      <w:r w:rsidRPr="00B05E34">
        <w:rPr>
          <w:rStyle w:val="ae"/>
          <w:sz w:val="22"/>
          <w:lang w:val="uk-UA"/>
        </w:rPr>
        <w:t>std_logic</w:t>
      </w:r>
      <w:proofErr w:type="spellEnd"/>
      <w:r w:rsidRPr="00B05E34">
        <w:rPr>
          <w:rStyle w:val="ae"/>
          <w:sz w:val="22"/>
          <w:lang w:val="uk-UA"/>
        </w:rPr>
        <w:t>;</w:t>
      </w:r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proofErr w:type="spellStart"/>
      <w:r w:rsidRPr="00B05E34">
        <w:rPr>
          <w:rStyle w:val="ae"/>
          <w:sz w:val="22"/>
          <w:lang w:val="uk-UA"/>
        </w:rPr>
        <w:t>constant</w:t>
      </w:r>
      <w:proofErr w:type="spellEnd"/>
      <w:r w:rsidRPr="00B05E34">
        <w:rPr>
          <w:rStyle w:val="ae"/>
          <w:sz w:val="22"/>
          <w:lang w:val="uk-UA"/>
        </w:rPr>
        <w:t xml:space="preserve"> </w:t>
      </w:r>
      <w:proofErr w:type="spellStart"/>
      <w:r w:rsidRPr="00B05E34">
        <w:rPr>
          <w:rStyle w:val="ae"/>
          <w:sz w:val="22"/>
          <w:lang w:val="uk-UA"/>
        </w:rPr>
        <w:t>tab_st</w:t>
      </w:r>
      <w:proofErr w:type="spellEnd"/>
      <w:r w:rsidRPr="00B05E34">
        <w:rPr>
          <w:rStyle w:val="ae"/>
          <w:sz w:val="22"/>
          <w:lang w:val="uk-UA"/>
        </w:rPr>
        <w:t xml:space="preserve">: </w:t>
      </w:r>
      <w:proofErr w:type="spellStart"/>
      <w:r w:rsidRPr="00B05E34">
        <w:rPr>
          <w:rStyle w:val="ae"/>
          <w:sz w:val="22"/>
          <w:lang w:val="uk-UA"/>
        </w:rPr>
        <w:t>stab</w:t>
      </w:r>
      <w:proofErr w:type="spellEnd"/>
      <w:r w:rsidRPr="00B05E34">
        <w:rPr>
          <w:rStyle w:val="ae"/>
          <w:sz w:val="22"/>
          <w:lang w:val="uk-UA"/>
        </w:rPr>
        <w:t xml:space="preserve"> :=(</w:t>
      </w:r>
      <w:r w:rsidRPr="00B05E34">
        <w:rPr>
          <w:rStyle w:val="ae"/>
          <w:sz w:val="22"/>
          <w:lang w:val="uk-UA"/>
        </w:rPr>
        <w:tab/>
      </w:r>
      <w:r w:rsidRPr="00B05E34">
        <w:rPr>
          <w:rStyle w:val="ae"/>
          <w:sz w:val="22"/>
          <w:lang w:val="uk-UA"/>
        </w:rPr>
        <w:tab/>
      </w:r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r w:rsidRPr="00B05E34">
        <w:rPr>
          <w:rStyle w:val="ae"/>
          <w:sz w:val="22"/>
          <w:lang w:val="uk-UA"/>
        </w:rPr>
        <w:t>("0000","1111","0001","1111"),</w:t>
      </w:r>
      <w:r w:rsidRPr="00B05E34">
        <w:rPr>
          <w:rStyle w:val="ae"/>
          <w:sz w:val="22"/>
          <w:lang w:val="uk-UA"/>
        </w:rPr>
        <w:tab/>
        <w:t xml:space="preserve">  --0000-0</w:t>
      </w:r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r w:rsidRPr="00B05E34">
        <w:rPr>
          <w:rStyle w:val="ae"/>
          <w:sz w:val="22"/>
          <w:lang w:val="uk-UA"/>
        </w:rPr>
        <w:t>("0101","1111","0001","0011"),</w:t>
      </w:r>
      <w:r w:rsidRPr="00B05E34">
        <w:rPr>
          <w:rStyle w:val="ae"/>
          <w:sz w:val="22"/>
          <w:lang w:val="uk-UA"/>
        </w:rPr>
        <w:tab/>
        <w:t xml:space="preserve">  --0001-6</w:t>
      </w:r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r w:rsidRPr="00B05E34">
        <w:rPr>
          <w:rStyle w:val="ae"/>
          <w:sz w:val="22"/>
          <w:lang w:val="uk-UA"/>
        </w:rPr>
        <w:t>("0000","1111","0010","1111"),</w:t>
      </w:r>
      <w:r w:rsidRPr="00B05E34">
        <w:rPr>
          <w:rStyle w:val="ae"/>
          <w:sz w:val="22"/>
          <w:lang w:val="uk-UA"/>
        </w:rPr>
        <w:tab/>
        <w:t xml:space="preserve">  --0010-8</w:t>
      </w:r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r w:rsidRPr="00B05E34">
        <w:rPr>
          <w:rStyle w:val="ae"/>
          <w:sz w:val="22"/>
          <w:lang w:val="uk-UA"/>
        </w:rPr>
        <w:t xml:space="preserve">("1111","1111","0111","0011"), </w:t>
      </w:r>
      <w:r w:rsidRPr="00B05E34">
        <w:rPr>
          <w:rStyle w:val="ae"/>
          <w:sz w:val="22"/>
          <w:lang w:val="uk-UA"/>
        </w:rPr>
        <w:tab/>
        <w:t xml:space="preserve">  --0011-5</w:t>
      </w:r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r w:rsidRPr="00B05E34">
        <w:rPr>
          <w:rStyle w:val="ae"/>
          <w:sz w:val="22"/>
          <w:lang w:val="uk-UA"/>
        </w:rPr>
        <w:t>("0000","0100","1111","1111"),</w:t>
      </w:r>
      <w:r w:rsidRPr="00B05E34">
        <w:rPr>
          <w:rStyle w:val="ae"/>
          <w:sz w:val="22"/>
          <w:lang w:val="uk-UA"/>
        </w:rPr>
        <w:tab/>
        <w:t xml:space="preserve">  --0100-9</w:t>
      </w:r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r w:rsidRPr="00B05E34">
        <w:rPr>
          <w:rStyle w:val="ae"/>
          <w:sz w:val="22"/>
          <w:lang w:val="uk-UA"/>
        </w:rPr>
        <w:t>("0101","0101","0111","1111"),</w:t>
      </w:r>
      <w:r w:rsidRPr="00B05E34">
        <w:rPr>
          <w:rStyle w:val="ae"/>
          <w:sz w:val="22"/>
          <w:lang w:val="uk-UA"/>
        </w:rPr>
        <w:tab/>
        <w:t xml:space="preserve">  --0101-2</w:t>
      </w:r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r w:rsidRPr="00B05E34">
        <w:rPr>
          <w:rStyle w:val="ae"/>
          <w:sz w:val="22"/>
          <w:lang w:val="uk-UA"/>
        </w:rPr>
        <w:t>("1111","1111","1110","0110"),</w:t>
      </w:r>
      <w:r w:rsidRPr="00B05E34">
        <w:rPr>
          <w:rStyle w:val="ae"/>
          <w:sz w:val="22"/>
          <w:lang w:val="uk-UA"/>
        </w:rPr>
        <w:tab/>
        <w:t xml:space="preserve">  --0110-3</w:t>
      </w:r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r w:rsidRPr="00B05E34">
        <w:rPr>
          <w:rStyle w:val="ae"/>
          <w:sz w:val="22"/>
          <w:lang w:val="uk-UA"/>
        </w:rPr>
        <w:t>("0101","1111","0111","0110"),</w:t>
      </w:r>
      <w:r w:rsidRPr="00B05E34">
        <w:rPr>
          <w:rStyle w:val="ae"/>
          <w:sz w:val="22"/>
          <w:lang w:val="uk-UA"/>
        </w:rPr>
        <w:tab/>
        <w:t xml:space="preserve">  --0111-4</w:t>
      </w:r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r w:rsidRPr="00B05E34">
        <w:rPr>
          <w:rStyle w:val="ae"/>
          <w:sz w:val="22"/>
          <w:lang w:val="uk-UA"/>
        </w:rPr>
        <w:t>("1111","1111","1111","1111"),</w:t>
      </w:r>
      <w:r w:rsidRPr="00B05E34">
        <w:rPr>
          <w:rStyle w:val="ae"/>
          <w:sz w:val="22"/>
          <w:lang w:val="uk-UA"/>
        </w:rPr>
        <w:tab/>
        <w:t xml:space="preserve">  --1000</w:t>
      </w:r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r w:rsidRPr="00B05E34">
        <w:rPr>
          <w:rStyle w:val="ae"/>
          <w:sz w:val="22"/>
          <w:lang w:val="uk-UA"/>
        </w:rPr>
        <w:t>("1111","1111","1111","1111"),</w:t>
      </w:r>
      <w:r w:rsidRPr="00B05E34">
        <w:rPr>
          <w:rStyle w:val="ae"/>
          <w:sz w:val="22"/>
          <w:lang w:val="uk-UA"/>
        </w:rPr>
        <w:tab/>
        <w:t xml:space="preserve">  --1001</w:t>
      </w:r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r w:rsidRPr="00B05E34">
        <w:rPr>
          <w:rStyle w:val="ae"/>
          <w:sz w:val="22"/>
          <w:lang w:val="uk-UA"/>
        </w:rPr>
        <w:t xml:space="preserve">("1111","1111","1111","1111"), </w:t>
      </w:r>
      <w:r w:rsidRPr="00B05E34">
        <w:rPr>
          <w:rStyle w:val="ae"/>
          <w:sz w:val="22"/>
          <w:lang w:val="uk-UA"/>
        </w:rPr>
        <w:tab/>
        <w:t xml:space="preserve">  --1010</w:t>
      </w:r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r w:rsidRPr="00B05E34">
        <w:rPr>
          <w:rStyle w:val="ae"/>
          <w:sz w:val="22"/>
          <w:lang w:val="uk-UA"/>
        </w:rPr>
        <w:t>("1111","1111","1111","1111"),</w:t>
      </w:r>
      <w:r w:rsidRPr="00B05E34">
        <w:rPr>
          <w:rStyle w:val="ae"/>
          <w:sz w:val="22"/>
          <w:lang w:val="uk-UA"/>
        </w:rPr>
        <w:tab/>
        <w:t xml:space="preserve">  --1011</w:t>
      </w:r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r w:rsidRPr="00B05E34">
        <w:rPr>
          <w:rStyle w:val="ae"/>
          <w:sz w:val="22"/>
          <w:lang w:val="uk-UA"/>
        </w:rPr>
        <w:t>("1100","1111","0010","1111"),</w:t>
      </w:r>
      <w:r w:rsidRPr="00B05E34">
        <w:rPr>
          <w:rStyle w:val="ae"/>
          <w:sz w:val="22"/>
          <w:lang w:val="uk-UA"/>
        </w:rPr>
        <w:tab/>
        <w:t xml:space="preserve">  --1100-1</w:t>
      </w:r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r w:rsidRPr="00B05E34">
        <w:rPr>
          <w:rStyle w:val="ae"/>
          <w:sz w:val="22"/>
          <w:lang w:val="uk-UA"/>
        </w:rPr>
        <w:t>("1111","1111","1111","1111"),</w:t>
      </w:r>
      <w:r w:rsidRPr="00B05E34">
        <w:rPr>
          <w:rStyle w:val="ae"/>
          <w:sz w:val="22"/>
          <w:lang w:val="uk-UA"/>
        </w:rPr>
        <w:tab/>
        <w:t xml:space="preserve">  --1101</w:t>
      </w:r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r w:rsidRPr="00B05E34">
        <w:rPr>
          <w:rStyle w:val="ae"/>
          <w:sz w:val="22"/>
          <w:lang w:val="uk-UA"/>
        </w:rPr>
        <w:t>("1100","1111","1110","0110"),</w:t>
      </w:r>
      <w:r w:rsidRPr="00B05E34">
        <w:rPr>
          <w:rStyle w:val="ae"/>
          <w:sz w:val="22"/>
          <w:lang w:val="uk-UA"/>
        </w:rPr>
        <w:tab/>
        <w:t xml:space="preserve">  --1110-7</w:t>
      </w:r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r w:rsidRPr="00B05E34">
        <w:rPr>
          <w:rStyle w:val="ae"/>
          <w:sz w:val="22"/>
          <w:lang w:val="uk-UA"/>
        </w:rPr>
        <w:t>("1111","1111","1111","1111"));</w:t>
      </w:r>
      <w:r w:rsidRPr="00B05E34">
        <w:rPr>
          <w:rStyle w:val="ae"/>
          <w:sz w:val="22"/>
          <w:lang w:val="uk-UA"/>
        </w:rPr>
        <w:tab/>
        <w:t xml:space="preserve">  --1111  </w:t>
      </w:r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proofErr w:type="spellStart"/>
      <w:r w:rsidRPr="00B05E34">
        <w:rPr>
          <w:rStyle w:val="ae"/>
          <w:sz w:val="22"/>
          <w:lang w:val="uk-UA"/>
        </w:rPr>
        <w:t>constant</w:t>
      </w:r>
      <w:proofErr w:type="spellEnd"/>
      <w:r w:rsidRPr="00B05E34">
        <w:rPr>
          <w:rStyle w:val="ae"/>
          <w:sz w:val="22"/>
          <w:lang w:val="uk-UA"/>
        </w:rPr>
        <w:t xml:space="preserve"> </w:t>
      </w:r>
      <w:proofErr w:type="spellStart"/>
      <w:r w:rsidRPr="00B05E34">
        <w:rPr>
          <w:rStyle w:val="ae"/>
          <w:sz w:val="22"/>
          <w:lang w:val="uk-UA"/>
        </w:rPr>
        <w:t>tab_z</w:t>
      </w:r>
      <w:proofErr w:type="spellEnd"/>
      <w:r w:rsidRPr="00B05E34">
        <w:rPr>
          <w:rStyle w:val="ae"/>
          <w:sz w:val="22"/>
          <w:lang w:val="uk-UA"/>
        </w:rPr>
        <w:t xml:space="preserve"> : </w:t>
      </w:r>
      <w:proofErr w:type="spellStart"/>
      <w:r w:rsidRPr="00B05E34">
        <w:rPr>
          <w:rStyle w:val="ae"/>
          <w:sz w:val="22"/>
          <w:lang w:val="uk-UA"/>
        </w:rPr>
        <w:t>outtab</w:t>
      </w:r>
      <w:proofErr w:type="spellEnd"/>
      <w:r w:rsidRPr="00B05E34">
        <w:rPr>
          <w:rStyle w:val="ae"/>
          <w:sz w:val="22"/>
          <w:lang w:val="uk-UA"/>
        </w:rPr>
        <w:t xml:space="preserve"> :=('0', '0', '0', '1', '0', '0','0','1','0','0','0','0','0','0','0','0');</w:t>
      </w:r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r w:rsidRPr="00B05E34">
        <w:rPr>
          <w:rStyle w:val="ae"/>
          <w:sz w:val="22"/>
          <w:lang w:val="uk-UA"/>
        </w:rPr>
        <w:t xml:space="preserve"> </w:t>
      </w:r>
      <w:proofErr w:type="spellStart"/>
      <w:r w:rsidRPr="00B05E34">
        <w:rPr>
          <w:rStyle w:val="ae"/>
          <w:sz w:val="22"/>
          <w:lang w:val="uk-UA"/>
        </w:rPr>
        <w:t>signal</w:t>
      </w:r>
      <w:proofErr w:type="spellEnd"/>
      <w:r w:rsidRPr="00B05E34">
        <w:rPr>
          <w:rStyle w:val="ae"/>
          <w:sz w:val="22"/>
          <w:lang w:val="uk-UA"/>
        </w:rPr>
        <w:t xml:space="preserve"> </w:t>
      </w:r>
      <w:proofErr w:type="spellStart"/>
      <w:r w:rsidRPr="00B05E34">
        <w:rPr>
          <w:rStyle w:val="ae"/>
          <w:sz w:val="22"/>
          <w:lang w:val="uk-UA"/>
        </w:rPr>
        <w:t>st,nexst</w:t>
      </w:r>
      <w:proofErr w:type="spellEnd"/>
      <w:r w:rsidRPr="00B05E34">
        <w:rPr>
          <w:rStyle w:val="ae"/>
          <w:sz w:val="22"/>
          <w:lang w:val="uk-UA"/>
        </w:rPr>
        <w:t xml:space="preserve">: </w:t>
      </w:r>
      <w:proofErr w:type="spellStart"/>
      <w:r w:rsidRPr="00B05E34">
        <w:rPr>
          <w:rStyle w:val="ae"/>
          <w:sz w:val="22"/>
          <w:lang w:val="uk-UA"/>
        </w:rPr>
        <w:t>bit_vector</w:t>
      </w:r>
      <w:proofErr w:type="spellEnd"/>
      <w:r w:rsidRPr="00B05E34">
        <w:rPr>
          <w:rStyle w:val="ae"/>
          <w:sz w:val="22"/>
          <w:lang w:val="uk-UA"/>
        </w:rPr>
        <w:t>(</w:t>
      </w:r>
      <w:proofErr w:type="spellStart"/>
      <w:r w:rsidRPr="00B05E34">
        <w:rPr>
          <w:rStyle w:val="ae"/>
          <w:sz w:val="22"/>
          <w:lang w:val="uk-UA"/>
        </w:rPr>
        <w:t>Lst</w:t>
      </w:r>
      <w:proofErr w:type="spellEnd"/>
      <w:r w:rsidRPr="00B05E34">
        <w:rPr>
          <w:rStyle w:val="ae"/>
          <w:sz w:val="22"/>
          <w:lang w:val="uk-UA"/>
        </w:rPr>
        <w:t xml:space="preserve"> </w:t>
      </w:r>
      <w:proofErr w:type="spellStart"/>
      <w:r w:rsidRPr="00B05E34">
        <w:rPr>
          <w:rStyle w:val="ae"/>
          <w:sz w:val="22"/>
          <w:lang w:val="uk-UA"/>
        </w:rPr>
        <w:t>downto</w:t>
      </w:r>
      <w:proofErr w:type="spellEnd"/>
      <w:r w:rsidRPr="00B05E34">
        <w:rPr>
          <w:rStyle w:val="ae"/>
          <w:sz w:val="22"/>
          <w:lang w:val="uk-UA"/>
        </w:rPr>
        <w:t xml:space="preserve"> 0):="0000";</w:t>
      </w:r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proofErr w:type="spellStart"/>
      <w:r w:rsidRPr="00B05E34">
        <w:rPr>
          <w:rStyle w:val="ae"/>
          <w:sz w:val="22"/>
          <w:lang w:val="uk-UA"/>
        </w:rPr>
        <w:t>begin</w:t>
      </w:r>
      <w:proofErr w:type="spellEnd"/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r w:rsidRPr="00B05E34">
        <w:rPr>
          <w:rStyle w:val="ae"/>
          <w:sz w:val="22"/>
          <w:lang w:val="uk-UA"/>
        </w:rPr>
        <w:tab/>
      </w:r>
      <w:proofErr w:type="spellStart"/>
      <w:r w:rsidRPr="00B05E34">
        <w:rPr>
          <w:rStyle w:val="ae"/>
          <w:sz w:val="22"/>
          <w:lang w:val="uk-UA"/>
        </w:rPr>
        <w:t>process</w:t>
      </w:r>
      <w:proofErr w:type="spellEnd"/>
      <w:r w:rsidRPr="00B05E34">
        <w:rPr>
          <w:rStyle w:val="ae"/>
          <w:sz w:val="22"/>
          <w:lang w:val="uk-UA"/>
        </w:rPr>
        <w:t xml:space="preserve"> </w:t>
      </w:r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r w:rsidRPr="00B05E34">
        <w:rPr>
          <w:rStyle w:val="ae"/>
          <w:sz w:val="22"/>
          <w:lang w:val="uk-UA"/>
        </w:rPr>
        <w:tab/>
      </w:r>
      <w:proofErr w:type="spellStart"/>
      <w:r w:rsidRPr="00B05E34">
        <w:rPr>
          <w:rStyle w:val="ae"/>
          <w:sz w:val="22"/>
          <w:lang w:val="uk-UA"/>
        </w:rPr>
        <w:t>begin</w:t>
      </w:r>
      <w:proofErr w:type="spellEnd"/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r w:rsidRPr="00B05E34">
        <w:rPr>
          <w:rStyle w:val="ae"/>
          <w:sz w:val="22"/>
          <w:lang w:val="uk-UA"/>
        </w:rPr>
        <w:tab/>
      </w:r>
      <w:r w:rsidRPr="00B05E34">
        <w:rPr>
          <w:rStyle w:val="ae"/>
          <w:sz w:val="22"/>
          <w:lang w:val="uk-UA"/>
        </w:rPr>
        <w:tab/>
      </w:r>
      <w:proofErr w:type="spellStart"/>
      <w:r w:rsidRPr="00B05E34">
        <w:rPr>
          <w:rStyle w:val="ae"/>
          <w:sz w:val="22"/>
          <w:lang w:val="uk-UA"/>
        </w:rPr>
        <w:t>wait</w:t>
      </w:r>
      <w:proofErr w:type="spellEnd"/>
      <w:r w:rsidRPr="00B05E34">
        <w:rPr>
          <w:rStyle w:val="ae"/>
          <w:sz w:val="22"/>
          <w:lang w:val="uk-UA"/>
        </w:rPr>
        <w:t xml:space="preserve"> </w:t>
      </w:r>
      <w:proofErr w:type="spellStart"/>
      <w:r w:rsidRPr="00B05E34">
        <w:rPr>
          <w:rStyle w:val="ae"/>
          <w:sz w:val="22"/>
          <w:lang w:val="uk-UA"/>
        </w:rPr>
        <w:t>on</w:t>
      </w:r>
      <w:proofErr w:type="spellEnd"/>
      <w:r w:rsidRPr="00B05E34">
        <w:rPr>
          <w:rStyle w:val="ae"/>
          <w:sz w:val="22"/>
          <w:lang w:val="uk-UA"/>
        </w:rPr>
        <w:t xml:space="preserve"> x, </w:t>
      </w:r>
      <w:proofErr w:type="spellStart"/>
      <w:r w:rsidRPr="00B05E34">
        <w:rPr>
          <w:rStyle w:val="ae"/>
          <w:sz w:val="22"/>
          <w:lang w:val="uk-UA"/>
        </w:rPr>
        <w:t>st</w:t>
      </w:r>
      <w:proofErr w:type="spellEnd"/>
      <w:r w:rsidRPr="00B05E34">
        <w:rPr>
          <w:rStyle w:val="ae"/>
          <w:sz w:val="22"/>
          <w:lang w:val="uk-UA"/>
        </w:rPr>
        <w:t>;</w:t>
      </w:r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r w:rsidRPr="00B05E34">
        <w:rPr>
          <w:rStyle w:val="ae"/>
          <w:sz w:val="22"/>
          <w:lang w:val="uk-UA"/>
        </w:rPr>
        <w:tab/>
      </w:r>
      <w:r w:rsidRPr="00B05E34">
        <w:rPr>
          <w:rStyle w:val="ae"/>
          <w:sz w:val="22"/>
          <w:lang w:val="uk-UA"/>
        </w:rPr>
        <w:tab/>
      </w:r>
      <w:proofErr w:type="spellStart"/>
      <w:r w:rsidRPr="00B05E34">
        <w:rPr>
          <w:rStyle w:val="ae"/>
          <w:sz w:val="22"/>
          <w:lang w:val="uk-UA"/>
        </w:rPr>
        <w:t>if</w:t>
      </w:r>
      <w:proofErr w:type="spellEnd"/>
      <w:r w:rsidRPr="00B05E34">
        <w:rPr>
          <w:rStyle w:val="ae"/>
          <w:sz w:val="22"/>
          <w:lang w:val="uk-UA"/>
        </w:rPr>
        <w:t xml:space="preserve"> </w:t>
      </w:r>
      <w:proofErr w:type="spellStart"/>
      <w:r w:rsidRPr="00B05E34">
        <w:rPr>
          <w:rStyle w:val="ae"/>
          <w:sz w:val="22"/>
          <w:lang w:val="uk-UA"/>
        </w:rPr>
        <w:t>st</w:t>
      </w:r>
      <w:proofErr w:type="spellEnd"/>
      <w:r w:rsidRPr="00B05E34">
        <w:rPr>
          <w:rStyle w:val="ae"/>
          <w:sz w:val="22"/>
          <w:lang w:val="uk-UA"/>
        </w:rPr>
        <w:t xml:space="preserve">="1111" </w:t>
      </w:r>
      <w:proofErr w:type="spellStart"/>
      <w:r w:rsidRPr="00B05E34">
        <w:rPr>
          <w:rStyle w:val="ae"/>
          <w:sz w:val="22"/>
          <w:lang w:val="uk-UA"/>
        </w:rPr>
        <w:t>then</w:t>
      </w:r>
      <w:proofErr w:type="spellEnd"/>
      <w:r w:rsidRPr="00B05E34">
        <w:rPr>
          <w:rStyle w:val="ae"/>
          <w:sz w:val="22"/>
          <w:lang w:val="uk-UA"/>
        </w:rPr>
        <w:t xml:space="preserve"> </w:t>
      </w:r>
      <w:proofErr w:type="spellStart"/>
      <w:r w:rsidRPr="00B05E34">
        <w:rPr>
          <w:rStyle w:val="ae"/>
          <w:sz w:val="22"/>
          <w:lang w:val="uk-UA"/>
        </w:rPr>
        <w:t>null</w:t>
      </w:r>
      <w:proofErr w:type="spellEnd"/>
      <w:r w:rsidRPr="00B05E34">
        <w:rPr>
          <w:rStyle w:val="ae"/>
          <w:sz w:val="22"/>
          <w:lang w:val="uk-UA"/>
        </w:rPr>
        <w:t xml:space="preserve">; </w:t>
      </w:r>
      <w:r w:rsidRPr="00B05E34">
        <w:rPr>
          <w:rStyle w:val="ae"/>
          <w:sz w:val="22"/>
          <w:lang w:val="uk-UA"/>
        </w:rPr>
        <w:tab/>
      </w:r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r w:rsidRPr="00B05E34">
        <w:rPr>
          <w:rStyle w:val="ae"/>
          <w:sz w:val="22"/>
          <w:lang w:val="uk-UA"/>
        </w:rPr>
        <w:tab/>
      </w:r>
      <w:r w:rsidRPr="00B05E34">
        <w:rPr>
          <w:rStyle w:val="ae"/>
          <w:sz w:val="22"/>
          <w:lang w:val="uk-UA"/>
        </w:rPr>
        <w:tab/>
      </w:r>
      <w:proofErr w:type="spellStart"/>
      <w:r w:rsidRPr="00B05E34">
        <w:rPr>
          <w:rStyle w:val="ae"/>
          <w:sz w:val="22"/>
          <w:lang w:val="uk-UA"/>
        </w:rPr>
        <w:t>else</w:t>
      </w:r>
      <w:proofErr w:type="spellEnd"/>
      <w:r w:rsidRPr="00B05E34">
        <w:rPr>
          <w:rStyle w:val="ae"/>
          <w:sz w:val="22"/>
          <w:lang w:val="uk-UA"/>
        </w:rPr>
        <w:t xml:space="preserve"> </w:t>
      </w:r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r w:rsidRPr="00B05E34">
        <w:rPr>
          <w:rStyle w:val="ae"/>
          <w:sz w:val="22"/>
          <w:lang w:val="uk-UA"/>
        </w:rPr>
        <w:tab/>
      </w:r>
      <w:r w:rsidRPr="00B05E34">
        <w:rPr>
          <w:rStyle w:val="ae"/>
          <w:sz w:val="22"/>
          <w:lang w:val="uk-UA"/>
        </w:rPr>
        <w:tab/>
      </w:r>
      <w:r w:rsidRPr="00B05E34">
        <w:rPr>
          <w:rStyle w:val="ae"/>
          <w:sz w:val="22"/>
          <w:lang w:val="uk-UA"/>
        </w:rPr>
        <w:tab/>
      </w:r>
      <w:proofErr w:type="spellStart"/>
      <w:r w:rsidRPr="00B05E34">
        <w:rPr>
          <w:rStyle w:val="ae"/>
          <w:sz w:val="22"/>
          <w:lang w:val="uk-UA"/>
        </w:rPr>
        <w:t>nexst</w:t>
      </w:r>
      <w:proofErr w:type="spellEnd"/>
      <w:r w:rsidRPr="00B05E34">
        <w:rPr>
          <w:rStyle w:val="ae"/>
          <w:sz w:val="22"/>
          <w:lang w:val="uk-UA"/>
        </w:rPr>
        <w:t>&lt;=</w:t>
      </w:r>
      <w:proofErr w:type="spellStart"/>
      <w:r w:rsidRPr="00B05E34">
        <w:rPr>
          <w:rStyle w:val="ae"/>
          <w:sz w:val="22"/>
          <w:lang w:val="uk-UA"/>
        </w:rPr>
        <w:t>tab_st</w:t>
      </w:r>
      <w:proofErr w:type="spellEnd"/>
      <w:r w:rsidRPr="00B05E34">
        <w:rPr>
          <w:rStyle w:val="ae"/>
          <w:sz w:val="22"/>
          <w:lang w:val="uk-UA"/>
        </w:rPr>
        <w:t>(</w:t>
      </w:r>
      <w:proofErr w:type="spellStart"/>
      <w:r w:rsidRPr="00B05E34">
        <w:rPr>
          <w:rStyle w:val="ae"/>
          <w:sz w:val="22"/>
          <w:lang w:val="uk-UA"/>
        </w:rPr>
        <w:t>vecint</w:t>
      </w:r>
      <w:proofErr w:type="spellEnd"/>
      <w:r w:rsidRPr="00B05E34">
        <w:rPr>
          <w:rStyle w:val="ae"/>
          <w:sz w:val="22"/>
          <w:lang w:val="uk-UA"/>
        </w:rPr>
        <w:t>(</w:t>
      </w:r>
      <w:proofErr w:type="spellStart"/>
      <w:r w:rsidRPr="00B05E34">
        <w:rPr>
          <w:rStyle w:val="ae"/>
          <w:sz w:val="22"/>
          <w:lang w:val="uk-UA"/>
        </w:rPr>
        <w:t>st</w:t>
      </w:r>
      <w:proofErr w:type="spellEnd"/>
      <w:r w:rsidRPr="00B05E34">
        <w:rPr>
          <w:rStyle w:val="ae"/>
          <w:sz w:val="22"/>
          <w:lang w:val="uk-UA"/>
        </w:rPr>
        <w:t>),</w:t>
      </w:r>
      <w:proofErr w:type="spellStart"/>
      <w:r w:rsidRPr="00B05E34">
        <w:rPr>
          <w:rStyle w:val="ae"/>
          <w:sz w:val="22"/>
          <w:lang w:val="uk-UA"/>
        </w:rPr>
        <w:t>vecint</w:t>
      </w:r>
      <w:proofErr w:type="spellEnd"/>
      <w:r w:rsidRPr="00B05E34">
        <w:rPr>
          <w:rStyle w:val="ae"/>
          <w:sz w:val="22"/>
          <w:lang w:val="uk-UA"/>
        </w:rPr>
        <w:t xml:space="preserve">(x));   </w:t>
      </w:r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r w:rsidRPr="00B05E34">
        <w:rPr>
          <w:rStyle w:val="ae"/>
          <w:sz w:val="22"/>
          <w:lang w:val="uk-UA"/>
        </w:rPr>
        <w:tab/>
      </w:r>
      <w:r w:rsidRPr="00B05E34">
        <w:rPr>
          <w:rStyle w:val="ae"/>
          <w:sz w:val="22"/>
          <w:lang w:val="uk-UA"/>
        </w:rPr>
        <w:tab/>
      </w:r>
      <w:r w:rsidRPr="00B05E34">
        <w:rPr>
          <w:rStyle w:val="ae"/>
          <w:sz w:val="22"/>
          <w:lang w:val="uk-UA"/>
        </w:rPr>
        <w:tab/>
        <w:t>y&lt;=</w:t>
      </w:r>
      <w:proofErr w:type="spellStart"/>
      <w:r w:rsidRPr="00B05E34">
        <w:rPr>
          <w:rStyle w:val="ae"/>
          <w:sz w:val="22"/>
          <w:lang w:val="uk-UA"/>
        </w:rPr>
        <w:t>tab_z</w:t>
      </w:r>
      <w:proofErr w:type="spellEnd"/>
      <w:r w:rsidRPr="00B05E34">
        <w:rPr>
          <w:rStyle w:val="ae"/>
          <w:sz w:val="22"/>
          <w:lang w:val="uk-UA"/>
        </w:rPr>
        <w:t>(</w:t>
      </w:r>
      <w:proofErr w:type="spellStart"/>
      <w:r w:rsidRPr="00B05E34">
        <w:rPr>
          <w:rStyle w:val="ae"/>
          <w:sz w:val="22"/>
          <w:lang w:val="uk-UA"/>
        </w:rPr>
        <w:t>vecint</w:t>
      </w:r>
      <w:proofErr w:type="spellEnd"/>
      <w:r w:rsidRPr="00B05E34">
        <w:rPr>
          <w:rStyle w:val="ae"/>
          <w:sz w:val="22"/>
          <w:lang w:val="uk-UA"/>
        </w:rPr>
        <w:t>(</w:t>
      </w:r>
      <w:proofErr w:type="spellStart"/>
      <w:r w:rsidRPr="00B05E34">
        <w:rPr>
          <w:rStyle w:val="ae"/>
          <w:sz w:val="22"/>
          <w:lang w:val="uk-UA"/>
        </w:rPr>
        <w:t>st</w:t>
      </w:r>
      <w:proofErr w:type="spellEnd"/>
      <w:r w:rsidRPr="00B05E34">
        <w:rPr>
          <w:rStyle w:val="ae"/>
          <w:sz w:val="22"/>
          <w:lang w:val="uk-UA"/>
        </w:rPr>
        <w:t>));</w:t>
      </w:r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r w:rsidRPr="00B05E34">
        <w:rPr>
          <w:rStyle w:val="ae"/>
          <w:sz w:val="22"/>
          <w:lang w:val="uk-UA"/>
        </w:rPr>
        <w:tab/>
      </w:r>
      <w:r w:rsidRPr="00B05E34">
        <w:rPr>
          <w:rStyle w:val="ae"/>
          <w:sz w:val="22"/>
          <w:lang w:val="uk-UA"/>
        </w:rPr>
        <w:tab/>
      </w:r>
      <w:proofErr w:type="spellStart"/>
      <w:r w:rsidRPr="00B05E34">
        <w:rPr>
          <w:rStyle w:val="ae"/>
          <w:sz w:val="22"/>
          <w:lang w:val="uk-UA"/>
        </w:rPr>
        <w:t>end</w:t>
      </w:r>
      <w:proofErr w:type="spellEnd"/>
      <w:r w:rsidRPr="00B05E34">
        <w:rPr>
          <w:rStyle w:val="ae"/>
          <w:sz w:val="22"/>
          <w:lang w:val="uk-UA"/>
        </w:rPr>
        <w:t xml:space="preserve"> </w:t>
      </w:r>
      <w:proofErr w:type="spellStart"/>
      <w:r w:rsidRPr="00B05E34">
        <w:rPr>
          <w:rStyle w:val="ae"/>
          <w:sz w:val="22"/>
          <w:lang w:val="uk-UA"/>
        </w:rPr>
        <w:t>if</w:t>
      </w:r>
      <w:proofErr w:type="spellEnd"/>
      <w:r w:rsidRPr="00B05E34">
        <w:rPr>
          <w:rStyle w:val="ae"/>
          <w:sz w:val="22"/>
          <w:lang w:val="uk-UA"/>
        </w:rPr>
        <w:t>;</w:t>
      </w:r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proofErr w:type="spellStart"/>
      <w:r w:rsidRPr="00B05E34">
        <w:rPr>
          <w:rStyle w:val="ae"/>
          <w:sz w:val="22"/>
          <w:lang w:val="uk-UA"/>
        </w:rPr>
        <w:t>end</w:t>
      </w:r>
      <w:proofErr w:type="spellEnd"/>
      <w:r w:rsidRPr="00B05E34">
        <w:rPr>
          <w:rStyle w:val="ae"/>
          <w:sz w:val="22"/>
          <w:lang w:val="uk-UA"/>
        </w:rPr>
        <w:t xml:space="preserve"> </w:t>
      </w:r>
      <w:proofErr w:type="spellStart"/>
      <w:r w:rsidRPr="00B05E34">
        <w:rPr>
          <w:rStyle w:val="ae"/>
          <w:sz w:val="22"/>
          <w:lang w:val="uk-UA"/>
        </w:rPr>
        <w:t>process</w:t>
      </w:r>
      <w:proofErr w:type="spellEnd"/>
      <w:r w:rsidRPr="00B05E34">
        <w:rPr>
          <w:rStyle w:val="ae"/>
          <w:sz w:val="22"/>
          <w:lang w:val="uk-UA"/>
        </w:rPr>
        <w:t>;</w:t>
      </w:r>
      <w:r w:rsidRPr="00B05E34">
        <w:rPr>
          <w:rStyle w:val="ae"/>
          <w:sz w:val="22"/>
          <w:lang w:val="uk-UA"/>
        </w:rPr>
        <w:tab/>
      </w:r>
      <w:r w:rsidRPr="00B05E34">
        <w:rPr>
          <w:rStyle w:val="ae"/>
          <w:sz w:val="22"/>
          <w:lang w:val="uk-UA"/>
        </w:rPr>
        <w:tab/>
      </w:r>
      <w:r w:rsidRPr="00B05E34">
        <w:rPr>
          <w:rStyle w:val="ae"/>
          <w:sz w:val="22"/>
          <w:lang w:val="uk-UA"/>
        </w:rPr>
        <w:tab/>
      </w:r>
      <w:r w:rsidRPr="00B05E34">
        <w:rPr>
          <w:rStyle w:val="ae"/>
          <w:sz w:val="22"/>
          <w:lang w:val="uk-UA"/>
        </w:rPr>
        <w:tab/>
      </w:r>
      <w:r w:rsidRPr="00B05E34">
        <w:rPr>
          <w:rStyle w:val="ae"/>
          <w:sz w:val="22"/>
          <w:lang w:val="uk-UA"/>
        </w:rPr>
        <w:tab/>
        <w:t xml:space="preserve"> </w:t>
      </w:r>
    </w:p>
    <w:p w:rsidR="00B05E34" w:rsidRPr="00B05E34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r w:rsidRPr="00B05E34">
        <w:rPr>
          <w:rStyle w:val="ae"/>
          <w:sz w:val="22"/>
          <w:lang w:val="uk-UA"/>
        </w:rPr>
        <w:tab/>
      </w:r>
      <w:proofErr w:type="spellStart"/>
      <w:r w:rsidRPr="00B05E34">
        <w:rPr>
          <w:rStyle w:val="ae"/>
          <w:sz w:val="22"/>
          <w:lang w:val="uk-UA"/>
        </w:rPr>
        <w:t>st</w:t>
      </w:r>
      <w:proofErr w:type="spellEnd"/>
      <w:r w:rsidRPr="00B05E34">
        <w:rPr>
          <w:rStyle w:val="ae"/>
          <w:sz w:val="22"/>
          <w:lang w:val="uk-UA"/>
        </w:rPr>
        <w:t xml:space="preserve">&lt;= </w:t>
      </w:r>
      <w:proofErr w:type="spellStart"/>
      <w:r w:rsidRPr="00B05E34">
        <w:rPr>
          <w:rStyle w:val="ae"/>
          <w:sz w:val="22"/>
          <w:lang w:val="uk-UA"/>
        </w:rPr>
        <w:t>transport</w:t>
      </w:r>
      <w:proofErr w:type="spellEnd"/>
      <w:r w:rsidRPr="00B05E34">
        <w:rPr>
          <w:rStyle w:val="ae"/>
          <w:sz w:val="22"/>
          <w:lang w:val="uk-UA"/>
        </w:rPr>
        <w:t xml:space="preserve"> </w:t>
      </w:r>
      <w:proofErr w:type="spellStart"/>
      <w:r w:rsidRPr="00B05E34">
        <w:rPr>
          <w:rStyle w:val="ae"/>
          <w:sz w:val="22"/>
          <w:lang w:val="uk-UA"/>
        </w:rPr>
        <w:t>nexst</w:t>
      </w:r>
      <w:proofErr w:type="spellEnd"/>
      <w:r w:rsidRPr="00B05E34">
        <w:rPr>
          <w:rStyle w:val="ae"/>
          <w:sz w:val="22"/>
          <w:lang w:val="uk-UA"/>
        </w:rPr>
        <w:t xml:space="preserve"> </w:t>
      </w:r>
      <w:proofErr w:type="spellStart"/>
      <w:r w:rsidRPr="00B05E34">
        <w:rPr>
          <w:rStyle w:val="ae"/>
          <w:sz w:val="22"/>
          <w:lang w:val="uk-UA"/>
        </w:rPr>
        <w:t>after</w:t>
      </w:r>
      <w:proofErr w:type="spellEnd"/>
      <w:r w:rsidRPr="00B05E34">
        <w:rPr>
          <w:rStyle w:val="ae"/>
          <w:sz w:val="22"/>
          <w:lang w:val="uk-UA"/>
        </w:rPr>
        <w:t xml:space="preserve"> TZ;</w:t>
      </w:r>
      <w:r w:rsidRPr="00B05E34">
        <w:rPr>
          <w:rStyle w:val="ae"/>
          <w:sz w:val="22"/>
          <w:lang w:val="uk-UA"/>
        </w:rPr>
        <w:tab/>
      </w:r>
    </w:p>
    <w:p w:rsidR="00EC4A85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  <w:proofErr w:type="spellStart"/>
      <w:r w:rsidRPr="00B05E34">
        <w:rPr>
          <w:rStyle w:val="ae"/>
          <w:sz w:val="22"/>
          <w:lang w:val="uk-UA"/>
        </w:rPr>
        <w:t>end</w:t>
      </w:r>
      <w:proofErr w:type="spellEnd"/>
      <w:r w:rsidRPr="00B05E34">
        <w:rPr>
          <w:rStyle w:val="ae"/>
          <w:sz w:val="22"/>
          <w:lang w:val="uk-UA"/>
        </w:rPr>
        <w:t xml:space="preserve"> </w:t>
      </w:r>
      <w:proofErr w:type="spellStart"/>
      <w:r w:rsidRPr="00B05E34">
        <w:rPr>
          <w:rStyle w:val="ae"/>
          <w:sz w:val="22"/>
          <w:lang w:val="uk-UA"/>
        </w:rPr>
        <w:t>kod_grey</w:t>
      </w:r>
      <w:proofErr w:type="spellEnd"/>
      <w:r w:rsidRPr="00B05E34">
        <w:rPr>
          <w:rStyle w:val="ae"/>
          <w:sz w:val="22"/>
          <w:lang w:val="uk-UA"/>
        </w:rPr>
        <w:t>;</w:t>
      </w:r>
    </w:p>
    <w:p w:rsidR="00B05E34" w:rsidRPr="001E4EF1" w:rsidRDefault="00B05E34" w:rsidP="00B05E34">
      <w:pPr>
        <w:spacing w:line="0" w:lineRule="atLeast"/>
        <w:jc w:val="both"/>
        <w:rPr>
          <w:rStyle w:val="ae"/>
          <w:sz w:val="22"/>
          <w:lang w:val="uk-UA"/>
        </w:rPr>
      </w:pPr>
    </w:p>
    <w:p w:rsidR="001E4EF1" w:rsidRPr="001E4EF1" w:rsidRDefault="001E4EF1" w:rsidP="00B05E34">
      <w:pPr>
        <w:spacing w:line="0" w:lineRule="atLeast"/>
        <w:jc w:val="both"/>
        <w:rPr>
          <w:rStyle w:val="ae"/>
          <w:sz w:val="22"/>
          <w:lang w:val="uk-UA"/>
        </w:rPr>
      </w:pPr>
    </w:p>
    <w:p w:rsidR="00AA759B" w:rsidRDefault="00CB513F" w:rsidP="00CB513F">
      <w:pPr>
        <w:jc w:val="both"/>
        <w:rPr>
          <w:b/>
          <w:i/>
          <w:szCs w:val="24"/>
          <w:lang w:val="uk-UA"/>
        </w:rPr>
      </w:pPr>
      <w:r w:rsidRPr="00CB513F">
        <w:rPr>
          <w:b/>
          <w:i/>
          <w:szCs w:val="24"/>
          <w:lang w:val="uk-UA"/>
        </w:rPr>
        <w:t>Результат:</w:t>
      </w:r>
    </w:p>
    <w:p w:rsidR="00CB513F" w:rsidRDefault="00B448AA" w:rsidP="00CB513F">
      <w:pPr>
        <w:jc w:val="both"/>
        <w:rPr>
          <w:b/>
          <w:i/>
          <w:szCs w:val="24"/>
          <w:lang w:val="uk-UA"/>
        </w:rPr>
      </w:pPr>
      <w:r>
        <w:rPr>
          <w:b/>
          <w:i/>
          <w:noProof/>
          <w:szCs w:val="24"/>
          <w:lang w:val="uk-UA" w:eastAsia="uk-UA"/>
        </w:rPr>
        <w:drawing>
          <wp:inline distT="0" distB="0" distL="0" distR="0">
            <wp:extent cx="6638925" cy="8953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E34" w:rsidRDefault="00B05E34" w:rsidP="00CB513F">
      <w:pPr>
        <w:jc w:val="both"/>
        <w:rPr>
          <w:b/>
          <w:i/>
          <w:szCs w:val="24"/>
          <w:lang w:val="uk-UA"/>
        </w:rPr>
      </w:pPr>
    </w:p>
    <w:p w:rsidR="00B05E34" w:rsidRDefault="00B05E34" w:rsidP="00CB513F">
      <w:pPr>
        <w:jc w:val="both"/>
        <w:rPr>
          <w:b/>
          <w:i/>
          <w:szCs w:val="24"/>
          <w:lang w:val="uk-UA"/>
        </w:rPr>
      </w:pPr>
      <w:r>
        <w:rPr>
          <w:b/>
          <w:i/>
          <w:szCs w:val="24"/>
          <w:lang w:val="uk-UA"/>
        </w:rPr>
        <w:t>Що відповідає первинній таблиці переходів:</w:t>
      </w:r>
    </w:p>
    <w:p w:rsidR="00B05E34" w:rsidRPr="00CB513F" w:rsidRDefault="00B05E34" w:rsidP="00CB513F">
      <w:pPr>
        <w:jc w:val="both"/>
        <w:rPr>
          <w:b/>
          <w:i/>
          <w:szCs w:val="24"/>
          <w:lang w:val="uk-UA"/>
        </w:rPr>
      </w:pPr>
      <w:r>
        <w:rPr>
          <w:noProof/>
          <w:u w:val="single"/>
          <w:lang w:val="uk-UA" w:eastAsia="uk-UA"/>
        </w:rPr>
        <w:drawing>
          <wp:inline distT="0" distB="0" distL="0" distR="0" wp14:anchorId="3F634720" wp14:editId="5EAC7376">
            <wp:extent cx="6645910" cy="980982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0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59B" w:rsidRDefault="00AA759B">
      <w:pPr>
        <w:rPr>
          <w:szCs w:val="24"/>
          <w:lang w:val="uk-UA"/>
        </w:rPr>
      </w:pPr>
    </w:p>
    <w:p w:rsidR="00AA759B" w:rsidRDefault="00AA759B" w:rsidP="00E917F3">
      <w:pPr>
        <w:pStyle w:val="1"/>
        <w:rPr>
          <w:lang w:val="uk-UA"/>
        </w:rPr>
      </w:pPr>
      <w:r>
        <w:rPr>
          <w:lang w:val="uk-UA"/>
        </w:rPr>
        <w:lastRenderedPageBreak/>
        <w:t>Визначення функцій збудження елементів пам'яті і функцій виходів автомата</w:t>
      </w:r>
    </w:p>
    <w:p w:rsidR="002353D3" w:rsidRPr="00C32525" w:rsidRDefault="002353D3">
      <w:pPr>
        <w:jc w:val="both"/>
        <w:rPr>
          <w:szCs w:val="24"/>
          <w:lang w:val="uk-UA"/>
        </w:rPr>
      </w:pPr>
    </w:p>
    <w:p w:rsidR="00AA759B" w:rsidRPr="00B05E34" w:rsidRDefault="00AA759B">
      <w:pPr>
        <w:jc w:val="both"/>
        <w:rPr>
          <w:rFonts w:eastAsia="Times New Roman"/>
          <w:szCs w:val="24"/>
          <w:lang w:val="uk-UA"/>
        </w:rPr>
      </w:pPr>
      <w:proofErr w:type="spellStart"/>
      <w:r w:rsidRPr="001E4EF1">
        <w:rPr>
          <w:szCs w:val="24"/>
          <w:lang w:val="uk-UA"/>
        </w:rPr>
        <w:t>Фун</w:t>
      </w:r>
      <w:r>
        <w:rPr>
          <w:szCs w:val="24"/>
        </w:rPr>
        <w:t>кції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збудження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елементів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пам'яті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залежать</w:t>
      </w:r>
      <w:proofErr w:type="spellEnd"/>
      <w:r w:rsidR="00B05E34">
        <w:rPr>
          <w:szCs w:val="24"/>
          <w:lang w:val="uk-UA"/>
        </w:rPr>
        <w:t xml:space="preserve">: </w:t>
      </w:r>
    </w:p>
    <w:p w:rsidR="00AA759B" w:rsidRPr="00B05E34" w:rsidRDefault="00AA759B">
      <w:pPr>
        <w:jc w:val="both"/>
        <w:rPr>
          <w:szCs w:val="24"/>
        </w:rPr>
      </w:pPr>
      <w:r>
        <w:rPr>
          <w:rFonts w:eastAsia="Times New Roman"/>
          <w:szCs w:val="24"/>
        </w:rPr>
        <w:t xml:space="preserve"> </w:t>
      </w:r>
    </w:p>
    <w:tbl>
      <w:tblPr>
        <w:tblStyle w:val="-11"/>
        <w:tblW w:w="0" w:type="auto"/>
        <w:tblLayout w:type="fixed"/>
        <w:tblLook w:val="0000" w:firstRow="0" w:lastRow="0" w:firstColumn="0" w:lastColumn="0" w:noHBand="0" w:noVBand="0"/>
      </w:tblPr>
      <w:tblGrid>
        <w:gridCol w:w="2392"/>
        <w:gridCol w:w="2393"/>
        <w:gridCol w:w="2393"/>
        <w:gridCol w:w="2403"/>
      </w:tblGrid>
      <w:tr w:rsidR="00AA759B" w:rsidTr="00B05E34">
        <w:tc>
          <w:tcPr>
            <w:tcW w:w="2392" w:type="dxa"/>
          </w:tcPr>
          <w:p w:rsidR="00AA759B" w:rsidRPr="00B05E34" w:rsidRDefault="00AA759B">
            <w:pPr>
              <w:jc w:val="center"/>
              <w:rPr>
                <w:b/>
                <w:szCs w:val="24"/>
                <w:lang w:val="en-US"/>
              </w:rPr>
            </w:pPr>
            <w:r w:rsidRPr="00B05E34">
              <w:rPr>
                <w:b/>
                <w:szCs w:val="24"/>
                <w:lang w:val="en-US"/>
              </w:rPr>
              <w:t>q(n)</w:t>
            </w:r>
          </w:p>
        </w:tc>
        <w:tc>
          <w:tcPr>
            <w:tcW w:w="2393" w:type="dxa"/>
          </w:tcPr>
          <w:p w:rsidR="00AA759B" w:rsidRPr="00B05E34" w:rsidRDefault="00AA759B">
            <w:pPr>
              <w:jc w:val="center"/>
              <w:rPr>
                <w:b/>
                <w:szCs w:val="24"/>
                <w:lang w:val="en-US"/>
              </w:rPr>
            </w:pPr>
            <w:r w:rsidRPr="00B05E34">
              <w:rPr>
                <w:b/>
                <w:szCs w:val="24"/>
                <w:lang w:val="en-US"/>
              </w:rPr>
              <w:t>q(n+1)</w:t>
            </w:r>
          </w:p>
        </w:tc>
        <w:tc>
          <w:tcPr>
            <w:tcW w:w="2393" w:type="dxa"/>
          </w:tcPr>
          <w:p w:rsidR="00AA759B" w:rsidRPr="00B05E34" w:rsidRDefault="00AA759B">
            <w:pPr>
              <w:jc w:val="center"/>
              <w:rPr>
                <w:b/>
                <w:szCs w:val="24"/>
                <w:lang w:val="en-US"/>
              </w:rPr>
            </w:pPr>
            <w:r w:rsidRPr="00B05E34">
              <w:rPr>
                <w:b/>
                <w:szCs w:val="24"/>
                <w:lang w:val="en-US"/>
              </w:rPr>
              <w:t>R(n)</w:t>
            </w:r>
          </w:p>
        </w:tc>
        <w:tc>
          <w:tcPr>
            <w:tcW w:w="2403" w:type="dxa"/>
          </w:tcPr>
          <w:p w:rsidR="00AA759B" w:rsidRPr="00B05E34" w:rsidRDefault="00AA759B">
            <w:pPr>
              <w:jc w:val="center"/>
              <w:rPr>
                <w:b/>
                <w:szCs w:val="24"/>
                <w:lang w:val="en-US"/>
              </w:rPr>
            </w:pPr>
            <w:r w:rsidRPr="00B05E34">
              <w:rPr>
                <w:b/>
                <w:szCs w:val="24"/>
                <w:lang w:val="en-US"/>
              </w:rPr>
              <w:t>S(n)</w:t>
            </w:r>
          </w:p>
        </w:tc>
      </w:tr>
      <w:tr w:rsidR="00AA759B" w:rsidTr="00B05E34">
        <w:tc>
          <w:tcPr>
            <w:tcW w:w="2392" w:type="dxa"/>
          </w:tcPr>
          <w:p w:rsidR="00AA759B" w:rsidRDefault="00AA759B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0</w:t>
            </w:r>
          </w:p>
        </w:tc>
        <w:tc>
          <w:tcPr>
            <w:tcW w:w="2393" w:type="dxa"/>
          </w:tcPr>
          <w:p w:rsidR="00AA759B" w:rsidRDefault="00AA759B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0</w:t>
            </w:r>
          </w:p>
        </w:tc>
        <w:tc>
          <w:tcPr>
            <w:tcW w:w="2393" w:type="dxa"/>
          </w:tcPr>
          <w:p w:rsidR="00AA759B" w:rsidRDefault="00AA759B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*</w:t>
            </w:r>
          </w:p>
        </w:tc>
        <w:tc>
          <w:tcPr>
            <w:tcW w:w="2403" w:type="dxa"/>
          </w:tcPr>
          <w:p w:rsidR="00AA759B" w:rsidRDefault="00AA759B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0</w:t>
            </w:r>
          </w:p>
        </w:tc>
      </w:tr>
      <w:tr w:rsidR="00AA759B" w:rsidTr="00B05E34">
        <w:tc>
          <w:tcPr>
            <w:tcW w:w="2392" w:type="dxa"/>
          </w:tcPr>
          <w:p w:rsidR="00AA759B" w:rsidRDefault="00AA759B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0</w:t>
            </w:r>
          </w:p>
        </w:tc>
        <w:tc>
          <w:tcPr>
            <w:tcW w:w="2393" w:type="dxa"/>
          </w:tcPr>
          <w:p w:rsidR="00AA759B" w:rsidRDefault="00AA759B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2393" w:type="dxa"/>
          </w:tcPr>
          <w:p w:rsidR="00AA759B" w:rsidRDefault="00AA759B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0</w:t>
            </w:r>
          </w:p>
        </w:tc>
        <w:tc>
          <w:tcPr>
            <w:tcW w:w="2403" w:type="dxa"/>
          </w:tcPr>
          <w:p w:rsidR="00AA759B" w:rsidRDefault="00AA759B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</w:t>
            </w:r>
          </w:p>
        </w:tc>
      </w:tr>
      <w:tr w:rsidR="00AA759B" w:rsidTr="00B05E34">
        <w:tc>
          <w:tcPr>
            <w:tcW w:w="2392" w:type="dxa"/>
          </w:tcPr>
          <w:p w:rsidR="00AA759B" w:rsidRDefault="00AA759B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2393" w:type="dxa"/>
          </w:tcPr>
          <w:p w:rsidR="00AA759B" w:rsidRDefault="00AA759B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0</w:t>
            </w:r>
          </w:p>
        </w:tc>
        <w:tc>
          <w:tcPr>
            <w:tcW w:w="2393" w:type="dxa"/>
          </w:tcPr>
          <w:p w:rsidR="00AA759B" w:rsidRDefault="00AA759B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2403" w:type="dxa"/>
          </w:tcPr>
          <w:p w:rsidR="00AA759B" w:rsidRDefault="00AA759B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0</w:t>
            </w:r>
          </w:p>
        </w:tc>
      </w:tr>
      <w:tr w:rsidR="00AA759B" w:rsidTr="00B05E34">
        <w:tc>
          <w:tcPr>
            <w:tcW w:w="2392" w:type="dxa"/>
          </w:tcPr>
          <w:p w:rsidR="00AA759B" w:rsidRDefault="00AA759B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2393" w:type="dxa"/>
          </w:tcPr>
          <w:p w:rsidR="00AA759B" w:rsidRDefault="00AA759B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2393" w:type="dxa"/>
          </w:tcPr>
          <w:p w:rsidR="00AA759B" w:rsidRDefault="00AA759B"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0</w:t>
            </w:r>
          </w:p>
        </w:tc>
        <w:tc>
          <w:tcPr>
            <w:tcW w:w="2403" w:type="dxa"/>
          </w:tcPr>
          <w:p w:rsidR="00AA759B" w:rsidRDefault="00AA759B">
            <w:pPr>
              <w:jc w:val="center"/>
            </w:pPr>
            <w:r>
              <w:rPr>
                <w:szCs w:val="24"/>
                <w:lang w:val="en-US"/>
              </w:rPr>
              <w:t>*</w:t>
            </w:r>
          </w:p>
        </w:tc>
      </w:tr>
    </w:tbl>
    <w:p w:rsidR="002928DD" w:rsidRDefault="002928DD" w:rsidP="002928DD">
      <w:pPr>
        <w:suppressAutoHyphens w:val="0"/>
      </w:pPr>
    </w:p>
    <w:p w:rsidR="002928DD" w:rsidRPr="002928DD" w:rsidRDefault="002928DD" w:rsidP="002928DD"/>
    <w:p w:rsidR="002928DD" w:rsidRPr="002928DD" w:rsidRDefault="002928DD" w:rsidP="002928DD"/>
    <w:p w:rsidR="002928DD" w:rsidRDefault="002928DD" w:rsidP="002928DD"/>
    <w:p w:rsidR="002928DD" w:rsidRDefault="002928DD" w:rsidP="002928DD"/>
    <w:p w:rsidR="002928DD" w:rsidRPr="002928DD" w:rsidRDefault="002928DD" w:rsidP="002928DD">
      <w:pPr>
        <w:sectPr w:rsidR="002928DD" w:rsidRPr="002928DD" w:rsidSect="005A529E">
          <w:footerReference w:type="default" r:id="rId40"/>
          <w:pgSz w:w="11906" w:h="16838"/>
          <w:pgMar w:top="720" w:right="720" w:bottom="720" w:left="720" w:header="708" w:footer="708" w:gutter="0"/>
          <w:cols w:space="720"/>
          <w:titlePg/>
          <w:docGrid w:linePitch="360"/>
        </w:sectPr>
      </w:pPr>
    </w:p>
    <w:tbl>
      <w:tblPr>
        <w:tblStyle w:val="af"/>
        <w:tblpPr w:leftFromText="180" w:rightFromText="180" w:vertAnchor="text" w:horzAnchor="margin" w:tblpXSpec="center" w:tblpY="-6740"/>
        <w:tblW w:w="17562" w:type="pct"/>
        <w:tblLook w:val="04A0" w:firstRow="1" w:lastRow="0" w:firstColumn="1" w:lastColumn="0" w:noHBand="0" w:noVBand="1"/>
      </w:tblPr>
      <w:tblGrid>
        <w:gridCol w:w="426"/>
        <w:gridCol w:w="656"/>
        <w:gridCol w:w="375"/>
        <w:gridCol w:w="485"/>
        <w:gridCol w:w="449"/>
        <w:gridCol w:w="473"/>
        <w:gridCol w:w="449"/>
        <w:gridCol w:w="485"/>
        <w:gridCol w:w="449"/>
        <w:gridCol w:w="473"/>
        <w:gridCol w:w="449"/>
        <w:gridCol w:w="485"/>
        <w:gridCol w:w="449"/>
        <w:gridCol w:w="473"/>
        <w:gridCol w:w="449"/>
        <w:gridCol w:w="485"/>
        <w:gridCol w:w="449"/>
        <w:gridCol w:w="473"/>
        <w:gridCol w:w="449"/>
        <w:gridCol w:w="485"/>
        <w:gridCol w:w="449"/>
        <w:gridCol w:w="473"/>
        <w:gridCol w:w="449"/>
        <w:gridCol w:w="485"/>
        <w:gridCol w:w="449"/>
        <w:gridCol w:w="473"/>
        <w:gridCol w:w="449"/>
        <w:gridCol w:w="485"/>
        <w:gridCol w:w="449"/>
        <w:gridCol w:w="473"/>
        <w:gridCol w:w="449"/>
        <w:gridCol w:w="485"/>
        <w:gridCol w:w="449"/>
        <w:gridCol w:w="473"/>
        <w:gridCol w:w="449"/>
      </w:tblGrid>
      <w:tr w:rsidR="00AD7B73" w:rsidRPr="002928DD" w:rsidTr="00140FAA">
        <w:trPr>
          <w:trHeight w:val="427"/>
        </w:trPr>
        <w:tc>
          <w:tcPr>
            <w:tcW w:w="131" w:type="pct"/>
            <w:vMerge w:val="restart"/>
          </w:tcPr>
          <w:p w:rsidR="00AD7B73" w:rsidRPr="001F6FE5" w:rsidRDefault="00AD7B73" w:rsidP="00AD7B73">
            <w:pPr>
              <w:jc w:val="center"/>
              <w:rPr>
                <w:sz w:val="22"/>
                <w:szCs w:val="22"/>
              </w:rPr>
            </w:pPr>
            <w:r w:rsidRPr="001F6FE5">
              <w:rPr>
                <w:sz w:val="22"/>
                <w:szCs w:val="22"/>
              </w:rPr>
              <w:lastRenderedPageBreak/>
              <w:t>№</w:t>
            </w:r>
          </w:p>
        </w:tc>
        <w:tc>
          <w:tcPr>
            <w:tcW w:w="201" w:type="pct"/>
            <w:vMerge w:val="restart"/>
            <w:shd w:val="clear" w:color="auto" w:fill="DBE5F1" w:themeFill="accent1" w:themeFillTint="33"/>
          </w:tcPr>
          <w:p w:rsidR="00AD7B73" w:rsidRPr="001F6FE5" w:rsidRDefault="00AD7B73" w:rsidP="00AD7B73">
            <w:pPr>
              <w:jc w:val="center"/>
              <w:rPr>
                <w:sz w:val="22"/>
                <w:szCs w:val="22"/>
              </w:rPr>
            </w:pPr>
            <w:r w:rsidRPr="001F6FE5">
              <w:rPr>
                <w:sz w:val="22"/>
                <w:szCs w:val="22"/>
              </w:rPr>
              <w:t>Код Грея</w:t>
            </w:r>
          </w:p>
        </w:tc>
        <w:tc>
          <w:tcPr>
            <w:tcW w:w="115" w:type="pct"/>
            <w:vMerge w:val="restart"/>
          </w:tcPr>
          <w:p w:rsidR="00AD7B73" w:rsidRPr="001F6FE5" w:rsidRDefault="00AD7B73" w:rsidP="00AD7B73">
            <w:pPr>
              <w:jc w:val="center"/>
              <w:rPr>
                <w:sz w:val="22"/>
                <w:szCs w:val="22"/>
                <w:lang w:val="en-US"/>
              </w:rPr>
            </w:pPr>
            <w:r w:rsidRPr="001F6FE5">
              <w:rPr>
                <w:sz w:val="22"/>
                <w:szCs w:val="22"/>
                <w:lang w:val="en-US"/>
              </w:rPr>
              <w:t>Y</w:t>
            </w:r>
          </w:p>
        </w:tc>
        <w:tc>
          <w:tcPr>
            <w:tcW w:w="4553" w:type="pct"/>
            <w:gridSpan w:val="32"/>
          </w:tcPr>
          <w:p w:rsidR="00AD7B73" w:rsidRPr="001F6FE5" w:rsidRDefault="00AD7B73" w:rsidP="00AD7B73">
            <w:pPr>
              <w:jc w:val="center"/>
              <w:rPr>
                <w:sz w:val="22"/>
                <w:szCs w:val="22"/>
                <w:lang w:val="en-US"/>
              </w:rPr>
            </w:pPr>
            <w:r w:rsidRPr="001F6FE5">
              <w:rPr>
                <w:sz w:val="22"/>
                <w:szCs w:val="22"/>
                <w:lang w:val="en-US"/>
              </w:rPr>
              <w:t>X1\X2</w:t>
            </w:r>
          </w:p>
        </w:tc>
      </w:tr>
      <w:tr w:rsidR="00140FAA" w:rsidRPr="002928DD" w:rsidTr="00140FAA">
        <w:trPr>
          <w:trHeight w:val="327"/>
        </w:trPr>
        <w:tc>
          <w:tcPr>
            <w:tcW w:w="131" w:type="pct"/>
            <w:vMerge/>
          </w:tcPr>
          <w:p w:rsidR="00AD7B73" w:rsidRPr="001F6FE5" w:rsidRDefault="00AD7B73" w:rsidP="00AD7B73">
            <w:pPr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201" w:type="pct"/>
            <w:vMerge/>
            <w:shd w:val="clear" w:color="auto" w:fill="DBE5F1" w:themeFill="accent1" w:themeFillTint="33"/>
          </w:tcPr>
          <w:p w:rsidR="00AD7B73" w:rsidRPr="001F6FE5" w:rsidRDefault="00AD7B73" w:rsidP="00AD7B73">
            <w:pPr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115" w:type="pct"/>
            <w:vMerge/>
          </w:tcPr>
          <w:p w:rsidR="00AD7B73" w:rsidRPr="001F6FE5" w:rsidRDefault="00AD7B73" w:rsidP="00AD7B73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138" w:type="pct"/>
            <w:gridSpan w:val="8"/>
            <w:shd w:val="clear" w:color="auto" w:fill="DBE5F1" w:themeFill="accent1" w:themeFillTint="33"/>
          </w:tcPr>
          <w:p w:rsidR="00AD7B73" w:rsidRPr="001F6FE5" w:rsidRDefault="00AD7B73" w:rsidP="00AD7B73">
            <w:pPr>
              <w:jc w:val="center"/>
              <w:rPr>
                <w:sz w:val="22"/>
                <w:szCs w:val="22"/>
              </w:rPr>
            </w:pPr>
            <w:r w:rsidRPr="001F6FE5">
              <w:rPr>
                <w:sz w:val="22"/>
                <w:szCs w:val="22"/>
              </w:rPr>
              <w:t>00</w:t>
            </w:r>
          </w:p>
        </w:tc>
        <w:tc>
          <w:tcPr>
            <w:tcW w:w="1138" w:type="pct"/>
            <w:gridSpan w:val="8"/>
          </w:tcPr>
          <w:p w:rsidR="00AD7B73" w:rsidRPr="001F6FE5" w:rsidRDefault="00AD7B73" w:rsidP="00AD7B73">
            <w:pPr>
              <w:jc w:val="center"/>
              <w:rPr>
                <w:sz w:val="22"/>
                <w:szCs w:val="22"/>
              </w:rPr>
            </w:pPr>
            <w:r w:rsidRPr="001F6FE5">
              <w:rPr>
                <w:sz w:val="22"/>
                <w:szCs w:val="22"/>
              </w:rPr>
              <w:t>01</w:t>
            </w:r>
          </w:p>
        </w:tc>
        <w:tc>
          <w:tcPr>
            <w:tcW w:w="1138" w:type="pct"/>
            <w:gridSpan w:val="8"/>
            <w:shd w:val="clear" w:color="auto" w:fill="DBE5F1" w:themeFill="accent1" w:themeFillTint="33"/>
          </w:tcPr>
          <w:p w:rsidR="00AD7B73" w:rsidRPr="001F6FE5" w:rsidRDefault="00AD7B73" w:rsidP="00AD7B73">
            <w:pPr>
              <w:jc w:val="center"/>
              <w:rPr>
                <w:sz w:val="22"/>
                <w:szCs w:val="22"/>
              </w:rPr>
            </w:pPr>
            <w:r w:rsidRPr="001F6FE5">
              <w:rPr>
                <w:sz w:val="22"/>
                <w:szCs w:val="22"/>
              </w:rPr>
              <w:t>10</w:t>
            </w:r>
          </w:p>
        </w:tc>
        <w:tc>
          <w:tcPr>
            <w:tcW w:w="1138" w:type="pct"/>
            <w:gridSpan w:val="8"/>
          </w:tcPr>
          <w:p w:rsidR="00AD7B73" w:rsidRPr="001F6FE5" w:rsidRDefault="00AD7B73" w:rsidP="00AD7B73">
            <w:pPr>
              <w:jc w:val="center"/>
              <w:rPr>
                <w:sz w:val="22"/>
                <w:szCs w:val="22"/>
              </w:rPr>
            </w:pPr>
            <w:r w:rsidRPr="001F6FE5">
              <w:rPr>
                <w:sz w:val="22"/>
                <w:szCs w:val="22"/>
              </w:rPr>
              <w:t>11</w:t>
            </w:r>
          </w:p>
        </w:tc>
      </w:tr>
      <w:tr w:rsidR="00AD7B73" w:rsidRPr="002928DD" w:rsidTr="00140FAA">
        <w:trPr>
          <w:trHeight w:val="427"/>
        </w:trPr>
        <w:tc>
          <w:tcPr>
            <w:tcW w:w="131" w:type="pct"/>
            <w:vMerge/>
          </w:tcPr>
          <w:p w:rsidR="00AD7B73" w:rsidRPr="001F6FE5" w:rsidRDefault="00AD7B73" w:rsidP="00AD7B73">
            <w:pPr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201" w:type="pct"/>
            <w:vMerge/>
            <w:shd w:val="clear" w:color="auto" w:fill="DBE5F1" w:themeFill="accent1" w:themeFillTint="33"/>
          </w:tcPr>
          <w:p w:rsidR="00AD7B73" w:rsidRPr="001F6FE5" w:rsidRDefault="00AD7B73" w:rsidP="00AD7B73">
            <w:pPr>
              <w:jc w:val="center"/>
              <w:rPr>
                <w:sz w:val="22"/>
                <w:szCs w:val="22"/>
                <w:lang w:val="en-US"/>
              </w:rPr>
            </w:pPr>
          </w:p>
        </w:tc>
        <w:tc>
          <w:tcPr>
            <w:tcW w:w="115" w:type="pct"/>
            <w:vMerge/>
          </w:tcPr>
          <w:p w:rsidR="00AD7B73" w:rsidRPr="001F6FE5" w:rsidRDefault="00AD7B73" w:rsidP="00AD7B73">
            <w:pPr>
              <w:rPr>
                <w:rFonts w:eastAsia="Times New Roman"/>
                <w:b/>
                <w:sz w:val="22"/>
                <w:szCs w:val="22"/>
              </w:rPr>
            </w:pPr>
          </w:p>
        </w:tc>
        <w:tc>
          <w:tcPr>
            <w:tcW w:w="149" w:type="pct"/>
            <w:shd w:val="clear" w:color="auto" w:fill="DBE5F1" w:themeFill="accent1" w:themeFillTint="33"/>
          </w:tcPr>
          <w:p w:rsidR="00AD7B73" w:rsidRPr="001F6FE5" w:rsidRDefault="00AD7B73" w:rsidP="00AD7B73">
            <w:pPr>
              <w:rPr>
                <w:rFonts w:eastAsia="Times New Roman"/>
                <w:b/>
                <w:sz w:val="22"/>
                <w:szCs w:val="22"/>
                <w:lang w:val="en-US"/>
              </w:rPr>
            </w:pPr>
            <w:r w:rsidRPr="001F6FE5">
              <w:rPr>
                <w:rFonts w:eastAsia="Times New Roman"/>
                <w:b/>
                <w:sz w:val="22"/>
                <w:szCs w:val="22"/>
              </w:rPr>
              <w:t>R</w:t>
            </w:r>
            <w:r w:rsidRPr="001F6FE5">
              <w:rPr>
                <w:rFonts w:eastAsia="Times New Roman"/>
                <w:b/>
                <w:sz w:val="22"/>
                <w:szCs w:val="22"/>
                <w:lang w:val="en-US"/>
              </w:rPr>
              <w:t>3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1F6FE5" w:rsidRDefault="00AD7B73" w:rsidP="00AD7B73">
            <w:pPr>
              <w:rPr>
                <w:rFonts w:eastAsia="Times New Roman"/>
                <w:b/>
                <w:sz w:val="22"/>
                <w:szCs w:val="22"/>
              </w:rPr>
            </w:pPr>
            <w:r w:rsidRPr="001F6FE5">
              <w:rPr>
                <w:rFonts w:eastAsia="Times New Roman"/>
                <w:b/>
                <w:sz w:val="22"/>
                <w:szCs w:val="22"/>
              </w:rPr>
              <w:t>S3</w:t>
            </w:r>
          </w:p>
        </w:tc>
        <w:tc>
          <w:tcPr>
            <w:tcW w:w="145" w:type="pct"/>
            <w:shd w:val="clear" w:color="auto" w:fill="DBE5F1" w:themeFill="accent1" w:themeFillTint="33"/>
          </w:tcPr>
          <w:p w:rsidR="00AD7B73" w:rsidRPr="001F6FE5" w:rsidRDefault="00AD7B73" w:rsidP="00AD7B73">
            <w:pPr>
              <w:rPr>
                <w:rFonts w:eastAsia="Times New Roman"/>
                <w:sz w:val="22"/>
                <w:szCs w:val="22"/>
              </w:rPr>
            </w:pPr>
            <w:r w:rsidRPr="001F6FE5">
              <w:rPr>
                <w:rFonts w:eastAsia="Times New Roman"/>
                <w:sz w:val="22"/>
                <w:szCs w:val="22"/>
              </w:rPr>
              <w:t>R2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1F6FE5" w:rsidRDefault="00AD7B73" w:rsidP="00AD7B73">
            <w:pPr>
              <w:rPr>
                <w:rFonts w:eastAsia="Times New Roman"/>
                <w:sz w:val="22"/>
                <w:szCs w:val="22"/>
              </w:rPr>
            </w:pPr>
            <w:r w:rsidRPr="001F6FE5">
              <w:rPr>
                <w:rFonts w:eastAsia="Times New Roman"/>
                <w:sz w:val="22"/>
                <w:szCs w:val="22"/>
              </w:rPr>
              <w:t>S2</w:t>
            </w:r>
          </w:p>
        </w:tc>
        <w:tc>
          <w:tcPr>
            <w:tcW w:w="149" w:type="pct"/>
            <w:shd w:val="clear" w:color="auto" w:fill="DBE5F1" w:themeFill="accent1" w:themeFillTint="33"/>
          </w:tcPr>
          <w:p w:rsidR="00AD7B73" w:rsidRPr="001F6FE5" w:rsidRDefault="00AD7B73" w:rsidP="00AD7B73">
            <w:pPr>
              <w:rPr>
                <w:rFonts w:eastAsia="Times New Roman"/>
                <w:b/>
                <w:sz w:val="22"/>
                <w:szCs w:val="22"/>
              </w:rPr>
            </w:pPr>
            <w:r w:rsidRPr="001F6FE5">
              <w:rPr>
                <w:rFonts w:eastAsia="Times New Roman"/>
                <w:b/>
                <w:sz w:val="22"/>
                <w:szCs w:val="22"/>
              </w:rPr>
              <w:t>R1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1F6FE5" w:rsidRDefault="00AD7B73" w:rsidP="00AD7B73">
            <w:pPr>
              <w:rPr>
                <w:rFonts w:eastAsia="Times New Roman"/>
                <w:b/>
                <w:sz w:val="22"/>
                <w:szCs w:val="22"/>
              </w:rPr>
            </w:pPr>
            <w:r w:rsidRPr="001F6FE5">
              <w:rPr>
                <w:rFonts w:eastAsia="Times New Roman"/>
                <w:b/>
                <w:sz w:val="22"/>
                <w:szCs w:val="22"/>
              </w:rPr>
              <w:t>S1</w:t>
            </w:r>
          </w:p>
        </w:tc>
        <w:tc>
          <w:tcPr>
            <w:tcW w:w="145" w:type="pct"/>
            <w:shd w:val="clear" w:color="auto" w:fill="DBE5F1" w:themeFill="accent1" w:themeFillTint="33"/>
          </w:tcPr>
          <w:p w:rsidR="00AD7B73" w:rsidRPr="001F6FE5" w:rsidRDefault="00AD7B73" w:rsidP="00AD7B73">
            <w:pPr>
              <w:rPr>
                <w:rFonts w:eastAsia="Times New Roman"/>
                <w:sz w:val="22"/>
                <w:szCs w:val="22"/>
              </w:rPr>
            </w:pPr>
            <w:r w:rsidRPr="001F6FE5">
              <w:rPr>
                <w:rFonts w:eastAsia="Times New Roman"/>
                <w:sz w:val="22"/>
                <w:szCs w:val="22"/>
              </w:rPr>
              <w:t>R0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1F6FE5" w:rsidRDefault="00AD7B73" w:rsidP="00AD7B73">
            <w:pPr>
              <w:rPr>
                <w:rFonts w:eastAsia="Times New Roman"/>
                <w:sz w:val="22"/>
                <w:szCs w:val="22"/>
              </w:rPr>
            </w:pPr>
            <w:r w:rsidRPr="001F6FE5">
              <w:rPr>
                <w:rFonts w:eastAsia="Times New Roman"/>
                <w:sz w:val="22"/>
                <w:szCs w:val="22"/>
              </w:rPr>
              <w:t>S0</w:t>
            </w:r>
          </w:p>
        </w:tc>
        <w:tc>
          <w:tcPr>
            <w:tcW w:w="149" w:type="pct"/>
          </w:tcPr>
          <w:p w:rsidR="00AD7B73" w:rsidRPr="001F6FE5" w:rsidRDefault="00AD7B73" w:rsidP="00AD7B73">
            <w:pPr>
              <w:rPr>
                <w:rFonts w:eastAsia="Times New Roman"/>
                <w:b/>
                <w:sz w:val="22"/>
                <w:szCs w:val="22"/>
                <w:lang w:val="en-US"/>
              </w:rPr>
            </w:pPr>
            <w:r w:rsidRPr="001F6FE5">
              <w:rPr>
                <w:rFonts w:eastAsia="Times New Roman"/>
                <w:b/>
                <w:sz w:val="22"/>
                <w:szCs w:val="22"/>
              </w:rPr>
              <w:t>R</w:t>
            </w:r>
            <w:r w:rsidRPr="001F6FE5">
              <w:rPr>
                <w:rFonts w:eastAsia="Times New Roman"/>
                <w:b/>
                <w:sz w:val="22"/>
                <w:szCs w:val="22"/>
                <w:lang w:val="en-US"/>
              </w:rPr>
              <w:t>3</w:t>
            </w:r>
          </w:p>
        </w:tc>
        <w:tc>
          <w:tcPr>
            <w:tcW w:w="138" w:type="pct"/>
          </w:tcPr>
          <w:p w:rsidR="00AD7B73" w:rsidRPr="001F6FE5" w:rsidRDefault="00AD7B73" w:rsidP="00AD7B73">
            <w:pPr>
              <w:rPr>
                <w:rFonts w:eastAsia="Times New Roman"/>
                <w:b/>
                <w:sz w:val="22"/>
                <w:szCs w:val="22"/>
              </w:rPr>
            </w:pPr>
            <w:r w:rsidRPr="001F6FE5">
              <w:rPr>
                <w:rFonts w:eastAsia="Times New Roman"/>
                <w:b/>
                <w:sz w:val="22"/>
                <w:szCs w:val="22"/>
              </w:rPr>
              <w:t>S3</w:t>
            </w:r>
          </w:p>
        </w:tc>
        <w:tc>
          <w:tcPr>
            <w:tcW w:w="145" w:type="pct"/>
          </w:tcPr>
          <w:p w:rsidR="00AD7B73" w:rsidRPr="001F6FE5" w:rsidRDefault="00AD7B73" w:rsidP="00AD7B73">
            <w:pPr>
              <w:rPr>
                <w:rFonts w:eastAsia="Times New Roman"/>
                <w:sz w:val="22"/>
                <w:szCs w:val="22"/>
              </w:rPr>
            </w:pPr>
            <w:r w:rsidRPr="001F6FE5">
              <w:rPr>
                <w:rFonts w:eastAsia="Times New Roman"/>
                <w:sz w:val="22"/>
                <w:szCs w:val="22"/>
              </w:rPr>
              <w:t>R2</w:t>
            </w:r>
          </w:p>
        </w:tc>
        <w:tc>
          <w:tcPr>
            <w:tcW w:w="138" w:type="pct"/>
          </w:tcPr>
          <w:p w:rsidR="00AD7B73" w:rsidRPr="001F6FE5" w:rsidRDefault="00AD7B73" w:rsidP="00AD7B73">
            <w:pPr>
              <w:rPr>
                <w:rFonts w:eastAsia="Times New Roman"/>
                <w:sz w:val="22"/>
                <w:szCs w:val="22"/>
              </w:rPr>
            </w:pPr>
            <w:r w:rsidRPr="001F6FE5">
              <w:rPr>
                <w:rFonts w:eastAsia="Times New Roman"/>
                <w:sz w:val="22"/>
                <w:szCs w:val="22"/>
              </w:rPr>
              <w:t>S2</w:t>
            </w:r>
          </w:p>
        </w:tc>
        <w:tc>
          <w:tcPr>
            <w:tcW w:w="149" w:type="pct"/>
          </w:tcPr>
          <w:p w:rsidR="00AD7B73" w:rsidRPr="001F6FE5" w:rsidRDefault="00AD7B73" w:rsidP="00AD7B73">
            <w:pPr>
              <w:rPr>
                <w:rFonts w:eastAsia="Times New Roman"/>
                <w:b/>
                <w:sz w:val="22"/>
                <w:szCs w:val="22"/>
              </w:rPr>
            </w:pPr>
            <w:r w:rsidRPr="001F6FE5">
              <w:rPr>
                <w:rFonts w:eastAsia="Times New Roman"/>
                <w:b/>
                <w:sz w:val="22"/>
                <w:szCs w:val="22"/>
              </w:rPr>
              <w:t>R1</w:t>
            </w:r>
          </w:p>
        </w:tc>
        <w:tc>
          <w:tcPr>
            <w:tcW w:w="138" w:type="pct"/>
          </w:tcPr>
          <w:p w:rsidR="00AD7B73" w:rsidRPr="001F6FE5" w:rsidRDefault="00AD7B73" w:rsidP="00AD7B73">
            <w:pPr>
              <w:rPr>
                <w:rFonts w:eastAsia="Times New Roman"/>
                <w:b/>
                <w:sz w:val="22"/>
                <w:szCs w:val="22"/>
              </w:rPr>
            </w:pPr>
            <w:r w:rsidRPr="001F6FE5">
              <w:rPr>
                <w:rFonts w:eastAsia="Times New Roman"/>
                <w:b/>
                <w:sz w:val="22"/>
                <w:szCs w:val="22"/>
              </w:rPr>
              <w:t>S1</w:t>
            </w:r>
          </w:p>
        </w:tc>
        <w:tc>
          <w:tcPr>
            <w:tcW w:w="145" w:type="pct"/>
          </w:tcPr>
          <w:p w:rsidR="00AD7B73" w:rsidRPr="001F6FE5" w:rsidRDefault="00AD7B73" w:rsidP="00AD7B73">
            <w:pPr>
              <w:rPr>
                <w:rFonts w:eastAsia="Times New Roman"/>
                <w:sz w:val="22"/>
                <w:szCs w:val="22"/>
              </w:rPr>
            </w:pPr>
            <w:r w:rsidRPr="001F6FE5">
              <w:rPr>
                <w:rFonts w:eastAsia="Times New Roman"/>
                <w:sz w:val="22"/>
                <w:szCs w:val="22"/>
              </w:rPr>
              <w:t>R0</w:t>
            </w:r>
          </w:p>
        </w:tc>
        <w:tc>
          <w:tcPr>
            <w:tcW w:w="138" w:type="pct"/>
          </w:tcPr>
          <w:p w:rsidR="00AD7B73" w:rsidRPr="001F6FE5" w:rsidRDefault="00AD7B73" w:rsidP="00AD7B73">
            <w:pPr>
              <w:rPr>
                <w:rFonts w:eastAsia="Times New Roman"/>
                <w:sz w:val="22"/>
                <w:szCs w:val="22"/>
              </w:rPr>
            </w:pPr>
            <w:r w:rsidRPr="001F6FE5">
              <w:rPr>
                <w:rFonts w:eastAsia="Times New Roman"/>
                <w:sz w:val="22"/>
                <w:szCs w:val="22"/>
              </w:rPr>
              <w:t>S0</w:t>
            </w:r>
          </w:p>
        </w:tc>
        <w:tc>
          <w:tcPr>
            <w:tcW w:w="149" w:type="pct"/>
            <w:shd w:val="clear" w:color="auto" w:fill="DBE5F1" w:themeFill="accent1" w:themeFillTint="33"/>
          </w:tcPr>
          <w:p w:rsidR="00AD7B73" w:rsidRPr="001F6FE5" w:rsidRDefault="00AD7B73" w:rsidP="00AD7B73">
            <w:pPr>
              <w:rPr>
                <w:rFonts w:eastAsia="Times New Roman"/>
                <w:b/>
                <w:sz w:val="22"/>
                <w:szCs w:val="22"/>
                <w:lang w:val="en-US"/>
              </w:rPr>
            </w:pPr>
            <w:r w:rsidRPr="001F6FE5">
              <w:rPr>
                <w:rFonts w:eastAsia="Times New Roman"/>
                <w:b/>
                <w:sz w:val="22"/>
                <w:szCs w:val="22"/>
              </w:rPr>
              <w:t>R</w:t>
            </w:r>
            <w:r w:rsidRPr="001F6FE5">
              <w:rPr>
                <w:rFonts w:eastAsia="Times New Roman"/>
                <w:b/>
                <w:sz w:val="22"/>
                <w:szCs w:val="22"/>
                <w:lang w:val="en-US"/>
              </w:rPr>
              <w:t>3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1F6FE5" w:rsidRDefault="00AD7B73" w:rsidP="00AD7B73">
            <w:pPr>
              <w:rPr>
                <w:rFonts w:eastAsia="Times New Roman"/>
                <w:b/>
                <w:sz w:val="22"/>
                <w:szCs w:val="22"/>
              </w:rPr>
            </w:pPr>
            <w:r w:rsidRPr="001F6FE5">
              <w:rPr>
                <w:rFonts w:eastAsia="Times New Roman"/>
                <w:b/>
                <w:sz w:val="22"/>
                <w:szCs w:val="22"/>
              </w:rPr>
              <w:t>S3</w:t>
            </w:r>
          </w:p>
        </w:tc>
        <w:tc>
          <w:tcPr>
            <w:tcW w:w="145" w:type="pct"/>
            <w:shd w:val="clear" w:color="auto" w:fill="DBE5F1" w:themeFill="accent1" w:themeFillTint="33"/>
          </w:tcPr>
          <w:p w:rsidR="00AD7B73" w:rsidRPr="001F6FE5" w:rsidRDefault="00AD7B73" w:rsidP="00AD7B73">
            <w:pPr>
              <w:rPr>
                <w:rFonts w:eastAsia="Times New Roman"/>
                <w:sz w:val="22"/>
                <w:szCs w:val="22"/>
              </w:rPr>
            </w:pPr>
            <w:r w:rsidRPr="001F6FE5">
              <w:rPr>
                <w:rFonts w:eastAsia="Times New Roman"/>
                <w:sz w:val="22"/>
                <w:szCs w:val="22"/>
              </w:rPr>
              <w:t>R2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1F6FE5" w:rsidRDefault="00AD7B73" w:rsidP="00AD7B73">
            <w:pPr>
              <w:rPr>
                <w:rFonts w:eastAsia="Times New Roman"/>
                <w:sz w:val="22"/>
                <w:szCs w:val="22"/>
              </w:rPr>
            </w:pPr>
            <w:r w:rsidRPr="001F6FE5">
              <w:rPr>
                <w:rFonts w:eastAsia="Times New Roman"/>
                <w:sz w:val="22"/>
                <w:szCs w:val="22"/>
              </w:rPr>
              <w:t>S2</w:t>
            </w:r>
          </w:p>
        </w:tc>
        <w:tc>
          <w:tcPr>
            <w:tcW w:w="149" w:type="pct"/>
            <w:shd w:val="clear" w:color="auto" w:fill="DBE5F1" w:themeFill="accent1" w:themeFillTint="33"/>
          </w:tcPr>
          <w:p w:rsidR="00AD7B73" w:rsidRPr="001F6FE5" w:rsidRDefault="00AD7B73" w:rsidP="00AD7B73">
            <w:pPr>
              <w:rPr>
                <w:rFonts w:eastAsia="Times New Roman"/>
                <w:b/>
                <w:sz w:val="22"/>
                <w:szCs w:val="22"/>
              </w:rPr>
            </w:pPr>
            <w:r w:rsidRPr="001F6FE5">
              <w:rPr>
                <w:rFonts w:eastAsia="Times New Roman"/>
                <w:b/>
                <w:sz w:val="22"/>
                <w:szCs w:val="22"/>
              </w:rPr>
              <w:t>R1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1F6FE5" w:rsidRDefault="00AD7B73" w:rsidP="00AD7B73">
            <w:pPr>
              <w:rPr>
                <w:rFonts w:eastAsia="Times New Roman"/>
                <w:b/>
                <w:sz w:val="22"/>
                <w:szCs w:val="22"/>
              </w:rPr>
            </w:pPr>
            <w:r w:rsidRPr="001F6FE5">
              <w:rPr>
                <w:rFonts w:eastAsia="Times New Roman"/>
                <w:b/>
                <w:sz w:val="22"/>
                <w:szCs w:val="22"/>
              </w:rPr>
              <w:t>S1</w:t>
            </w:r>
          </w:p>
        </w:tc>
        <w:tc>
          <w:tcPr>
            <w:tcW w:w="145" w:type="pct"/>
            <w:shd w:val="clear" w:color="auto" w:fill="DBE5F1" w:themeFill="accent1" w:themeFillTint="33"/>
          </w:tcPr>
          <w:p w:rsidR="00AD7B73" w:rsidRPr="001F6FE5" w:rsidRDefault="00AD7B73" w:rsidP="00AD7B73">
            <w:pPr>
              <w:rPr>
                <w:rFonts w:eastAsia="Times New Roman"/>
                <w:sz w:val="22"/>
                <w:szCs w:val="22"/>
              </w:rPr>
            </w:pPr>
            <w:r w:rsidRPr="001F6FE5">
              <w:rPr>
                <w:rFonts w:eastAsia="Times New Roman"/>
                <w:sz w:val="22"/>
                <w:szCs w:val="22"/>
              </w:rPr>
              <w:t>R0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1F6FE5" w:rsidRDefault="00AD7B73" w:rsidP="00AD7B73">
            <w:pPr>
              <w:rPr>
                <w:rFonts w:eastAsia="Times New Roman"/>
                <w:sz w:val="22"/>
                <w:szCs w:val="22"/>
              </w:rPr>
            </w:pPr>
            <w:r w:rsidRPr="001F6FE5">
              <w:rPr>
                <w:rFonts w:eastAsia="Times New Roman"/>
                <w:sz w:val="22"/>
                <w:szCs w:val="22"/>
              </w:rPr>
              <w:t>S0</w:t>
            </w:r>
          </w:p>
        </w:tc>
        <w:tc>
          <w:tcPr>
            <w:tcW w:w="149" w:type="pct"/>
          </w:tcPr>
          <w:p w:rsidR="00AD7B73" w:rsidRPr="001F6FE5" w:rsidRDefault="00AD7B73" w:rsidP="00AD7B73">
            <w:pPr>
              <w:rPr>
                <w:rFonts w:eastAsia="Times New Roman"/>
                <w:b/>
                <w:sz w:val="22"/>
                <w:szCs w:val="22"/>
                <w:lang w:val="en-US"/>
              </w:rPr>
            </w:pPr>
            <w:r w:rsidRPr="001F6FE5">
              <w:rPr>
                <w:rFonts w:eastAsia="Times New Roman"/>
                <w:b/>
                <w:sz w:val="22"/>
                <w:szCs w:val="22"/>
              </w:rPr>
              <w:t>R</w:t>
            </w:r>
            <w:r w:rsidRPr="001F6FE5">
              <w:rPr>
                <w:rFonts w:eastAsia="Times New Roman"/>
                <w:b/>
                <w:sz w:val="22"/>
                <w:szCs w:val="22"/>
                <w:lang w:val="en-US"/>
              </w:rPr>
              <w:t>3</w:t>
            </w:r>
          </w:p>
        </w:tc>
        <w:tc>
          <w:tcPr>
            <w:tcW w:w="138" w:type="pct"/>
          </w:tcPr>
          <w:p w:rsidR="00AD7B73" w:rsidRPr="001F6FE5" w:rsidRDefault="00AD7B73" w:rsidP="00AD7B73">
            <w:pPr>
              <w:rPr>
                <w:rFonts w:eastAsia="Times New Roman"/>
                <w:b/>
                <w:sz w:val="22"/>
                <w:szCs w:val="22"/>
              </w:rPr>
            </w:pPr>
            <w:r w:rsidRPr="001F6FE5">
              <w:rPr>
                <w:rFonts w:eastAsia="Times New Roman"/>
                <w:b/>
                <w:sz w:val="22"/>
                <w:szCs w:val="22"/>
              </w:rPr>
              <w:t>S3</w:t>
            </w:r>
          </w:p>
        </w:tc>
        <w:tc>
          <w:tcPr>
            <w:tcW w:w="145" w:type="pct"/>
          </w:tcPr>
          <w:p w:rsidR="00AD7B73" w:rsidRPr="001F6FE5" w:rsidRDefault="00AD7B73" w:rsidP="00AD7B73">
            <w:pPr>
              <w:rPr>
                <w:rFonts w:eastAsia="Times New Roman"/>
                <w:sz w:val="22"/>
                <w:szCs w:val="22"/>
              </w:rPr>
            </w:pPr>
            <w:r w:rsidRPr="001F6FE5">
              <w:rPr>
                <w:rFonts w:eastAsia="Times New Roman"/>
                <w:sz w:val="22"/>
                <w:szCs w:val="22"/>
              </w:rPr>
              <w:t>R2</w:t>
            </w:r>
          </w:p>
        </w:tc>
        <w:tc>
          <w:tcPr>
            <w:tcW w:w="138" w:type="pct"/>
          </w:tcPr>
          <w:p w:rsidR="00AD7B73" w:rsidRPr="001F6FE5" w:rsidRDefault="00AD7B73" w:rsidP="00AD7B73">
            <w:pPr>
              <w:rPr>
                <w:rFonts w:eastAsia="Times New Roman"/>
                <w:sz w:val="22"/>
                <w:szCs w:val="22"/>
              </w:rPr>
            </w:pPr>
            <w:r w:rsidRPr="001F6FE5">
              <w:rPr>
                <w:rFonts w:eastAsia="Times New Roman"/>
                <w:sz w:val="22"/>
                <w:szCs w:val="22"/>
              </w:rPr>
              <w:t>S2</w:t>
            </w:r>
          </w:p>
        </w:tc>
        <w:tc>
          <w:tcPr>
            <w:tcW w:w="149" w:type="pct"/>
          </w:tcPr>
          <w:p w:rsidR="00AD7B73" w:rsidRPr="001F6FE5" w:rsidRDefault="00AD7B73" w:rsidP="00AD7B73">
            <w:pPr>
              <w:rPr>
                <w:rFonts w:eastAsia="Times New Roman"/>
                <w:b/>
                <w:sz w:val="22"/>
                <w:szCs w:val="22"/>
              </w:rPr>
            </w:pPr>
            <w:r w:rsidRPr="001F6FE5">
              <w:rPr>
                <w:rFonts w:eastAsia="Times New Roman"/>
                <w:b/>
                <w:sz w:val="22"/>
                <w:szCs w:val="22"/>
              </w:rPr>
              <w:t>R1</w:t>
            </w:r>
          </w:p>
        </w:tc>
        <w:tc>
          <w:tcPr>
            <w:tcW w:w="138" w:type="pct"/>
          </w:tcPr>
          <w:p w:rsidR="00AD7B73" w:rsidRPr="001F6FE5" w:rsidRDefault="00AD7B73" w:rsidP="00AD7B73">
            <w:pPr>
              <w:rPr>
                <w:rFonts w:eastAsia="Times New Roman"/>
                <w:b/>
                <w:sz w:val="22"/>
                <w:szCs w:val="22"/>
              </w:rPr>
            </w:pPr>
            <w:r w:rsidRPr="001F6FE5">
              <w:rPr>
                <w:rFonts w:eastAsia="Times New Roman"/>
                <w:b/>
                <w:sz w:val="22"/>
                <w:szCs w:val="22"/>
              </w:rPr>
              <w:t>S1</w:t>
            </w:r>
          </w:p>
        </w:tc>
        <w:tc>
          <w:tcPr>
            <w:tcW w:w="145" w:type="pct"/>
          </w:tcPr>
          <w:p w:rsidR="00AD7B73" w:rsidRPr="001F6FE5" w:rsidRDefault="00AD7B73" w:rsidP="00AD7B73">
            <w:pPr>
              <w:rPr>
                <w:rFonts w:eastAsia="Times New Roman"/>
                <w:sz w:val="22"/>
                <w:szCs w:val="22"/>
              </w:rPr>
            </w:pPr>
            <w:r w:rsidRPr="001F6FE5">
              <w:rPr>
                <w:rFonts w:eastAsia="Times New Roman"/>
                <w:sz w:val="22"/>
                <w:szCs w:val="22"/>
              </w:rPr>
              <w:t>R0</w:t>
            </w:r>
          </w:p>
        </w:tc>
        <w:tc>
          <w:tcPr>
            <w:tcW w:w="138" w:type="pct"/>
          </w:tcPr>
          <w:p w:rsidR="00AD7B73" w:rsidRPr="001F6FE5" w:rsidRDefault="00AD7B73" w:rsidP="00AD7B73">
            <w:pPr>
              <w:rPr>
                <w:rFonts w:eastAsia="Times New Roman"/>
                <w:sz w:val="22"/>
                <w:szCs w:val="22"/>
              </w:rPr>
            </w:pPr>
            <w:r w:rsidRPr="001F6FE5">
              <w:rPr>
                <w:rFonts w:eastAsia="Times New Roman"/>
                <w:sz w:val="22"/>
                <w:szCs w:val="22"/>
              </w:rPr>
              <w:t>S0</w:t>
            </w:r>
          </w:p>
        </w:tc>
      </w:tr>
      <w:tr w:rsidR="00AD7B73" w:rsidRPr="002928DD" w:rsidTr="00140FAA">
        <w:trPr>
          <w:trHeight w:val="427"/>
        </w:trPr>
        <w:tc>
          <w:tcPr>
            <w:tcW w:w="131" w:type="pct"/>
          </w:tcPr>
          <w:p w:rsidR="00AD7B73" w:rsidRPr="001F6FE5" w:rsidRDefault="00AD7B73" w:rsidP="00AD7B73">
            <w:pPr>
              <w:jc w:val="center"/>
              <w:rPr>
                <w:color w:val="000000"/>
                <w:sz w:val="22"/>
                <w:szCs w:val="22"/>
                <w:lang w:val="en-US" w:eastAsia="uk-UA"/>
              </w:rPr>
            </w:pPr>
            <w:r w:rsidRPr="001F6FE5">
              <w:rPr>
                <w:color w:val="000000"/>
                <w:sz w:val="22"/>
                <w:szCs w:val="22"/>
                <w:lang w:val="en-US" w:eastAsia="uk-UA"/>
              </w:rPr>
              <w:t>0</w:t>
            </w:r>
          </w:p>
        </w:tc>
        <w:tc>
          <w:tcPr>
            <w:tcW w:w="201" w:type="pct"/>
            <w:shd w:val="clear" w:color="auto" w:fill="DBE5F1" w:themeFill="accent1" w:themeFillTint="33"/>
          </w:tcPr>
          <w:p w:rsidR="00AD7B73" w:rsidRPr="001F6FE5" w:rsidRDefault="00AD7B73" w:rsidP="00AD7B73">
            <w:pPr>
              <w:jc w:val="center"/>
              <w:rPr>
                <w:color w:val="000000"/>
                <w:sz w:val="22"/>
                <w:szCs w:val="22"/>
                <w:lang w:val="en-US" w:eastAsia="uk-UA"/>
              </w:rPr>
            </w:pPr>
            <w:r w:rsidRPr="001F6FE5">
              <w:rPr>
                <w:color w:val="000000"/>
                <w:sz w:val="22"/>
                <w:szCs w:val="22"/>
                <w:lang w:val="en-US" w:eastAsia="uk-UA"/>
              </w:rPr>
              <w:t>0000</w:t>
            </w:r>
          </w:p>
        </w:tc>
        <w:tc>
          <w:tcPr>
            <w:tcW w:w="115" w:type="pct"/>
          </w:tcPr>
          <w:p w:rsidR="00AD7B73" w:rsidRPr="001F6FE5" w:rsidRDefault="00AD7B73" w:rsidP="00AD7B73">
            <w:pPr>
              <w:jc w:val="center"/>
              <w:rPr>
                <w:color w:val="000000"/>
                <w:sz w:val="22"/>
                <w:szCs w:val="22"/>
                <w:highlight w:val="yellow"/>
                <w:lang w:val="en-US" w:eastAsia="uk-UA"/>
              </w:rPr>
            </w:pPr>
            <w:r w:rsidRPr="001F6FE5">
              <w:rPr>
                <w:color w:val="000000"/>
                <w:sz w:val="22"/>
                <w:szCs w:val="22"/>
                <w:lang w:val="en-US" w:eastAsia="uk-UA"/>
              </w:rPr>
              <w:t>0</w:t>
            </w:r>
          </w:p>
        </w:tc>
        <w:tc>
          <w:tcPr>
            <w:tcW w:w="149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  <w:lang w:eastAsia="en-US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*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0</w:t>
            </w:r>
          </w:p>
        </w:tc>
        <w:tc>
          <w:tcPr>
            <w:tcW w:w="145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*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0</w:t>
            </w:r>
          </w:p>
        </w:tc>
        <w:tc>
          <w:tcPr>
            <w:tcW w:w="149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*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0</w:t>
            </w:r>
          </w:p>
        </w:tc>
        <w:tc>
          <w:tcPr>
            <w:tcW w:w="145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*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0</w:t>
            </w:r>
          </w:p>
        </w:tc>
        <w:tc>
          <w:tcPr>
            <w:tcW w:w="149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5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9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5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9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45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49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45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49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5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9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5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</w:tr>
      <w:tr w:rsidR="00AD7B73" w:rsidRPr="002928DD" w:rsidTr="00140FAA">
        <w:trPr>
          <w:trHeight w:val="427"/>
        </w:trPr>
        <w:tc>
          <w:tcPr>
            <w:tcW w:w="131" w:type="pct"/>
          </w:tcPr>
          <w:p w:rsidR="00AD7B73" w:rsidRPr="001F6FE5" w:rsidRDefault="00AD7B73" w:rsidP="00AD7B73">
            <w:pPr>
              <w:jc w:val="center"/>
              <w:rPr>
                <w:color w:val="000000"/>
                <w:sz w:val="22"/>
                <w:szCs w:val="22"/>
                <w:lang w:val="en-US" w:eastAsia="uk-UA"/>
              </w:rPr>
            </w:pPr>
            <w:r w:rsidRPr="001F6FE5">
              <w:rPr>
                <w:color w:val="000000"/>
                <w:sz w:val="22"/>
                <w:szCs w:val="22"/>
                <w:lang w:val="en-US" w:eastAsia="uk-UA"/>
              </w:rPr>
              <w:t>1</w:t>
            </w:r>
          </w:p>
        </w:tc>
        <w:tc>
          <w:tcPr>
            <w:tcW w:w="201" w:type="pct"/>
            <w:shd w:val="clear" w:color="auto" w:fill="DBE5F1" w:themeFill="accent1" w:themeFillTint="33"/>
          </w:tcPr>
          <w:p w:rsidR="00AD7B73" w:rsidRPr="001F6FE5" w:rsidRDefault="00AD7B73" w:rsidP="00AD7B73">
            <w:pPr>
              <w:jc w:val="center"/>
              <w:rPr>
                <w:color w:val="000000"/>
                <w:sz w:val="22"/>
                <w:szCs w:val="22"/>
                <w:lang w:val="uk-UA" w:eastAsia="uk-UA"/>
              </w:rPr>
            </w:pPr>
            <w:r w:rsidRPr="001F6FE5">
              <w:rPr>
                <w:color w:val="000000"/>
                <w:sz w:val="22"/>
                <w:szCs w:val="22"/>
                <w:lang w:val="uk-UA" w:eastAsia="uk-UA"/>
              </w:rPr>
              <w:t>1100</w:t>
            </w:r>
          </w:p>
        </w:tc>
        <w:tc>
          <w:tcPr>
            <w:tcW w:w="115" w:type="pct"/>
          </w:tcPr>
          <w:p w:rsidR="00AD7B73" w:rsidRPr="001F6FE5" w:rsidRDefault="00AD7B73" w:rsidP="00AD7B73">
            <w:pPr>
              <w:jc w:val="center"/>
              <w:rPr>
                <w:color w:val="000000"/>
                <w:sz w:val="22"/>
                <w:szCs w:val="22"/>
                <w:lang w:val="en-US" w:eastAsia="uk-UA"/>
              </w:rPr>
            </w:pPr>
            <w:r w:rsidRPr="001F6FE5">
              <w:rPr>
                <w:color w:val="000000"/>
                <w:sz w:val="22"/>
                <w:szCs w:val="22"/>
                <w:lang w:val="en-US" w:eastAsia="uk-UA"/>
              </w:rPr>
              <w:t>0</w:t>
            </w:r>
          </w:p>
        </w:tc>
        <w:tc>
          <w:tcPr>
            <w:tcW w:w="149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jc w:val="center"/>
              <w:rPr>
                <w:color w:val="FF0000"/>
                <w:szCs w:val="24"/>
                <w:lang w:val="en-US"/>
              </w:rPr>
            </w:pPr>
            <w:r w:rsidRPr="00140FAA">
              <w:rPr>
                <w:color w:val="FF0000"/>
                <w:szCs w:val="24"/>
                <w:lang w:val="en-US"/>
              </w:rPr>
              <w:t>0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jc w:val="center"/>
              <w:rPr>
                <w:color w:val="FF0000"/>
                <w:szCs w:val="24"/>
                <w:lang w:val="en-US"/>
              </w:rPr>
            </w:pPr>
            <w:r w:rsidRPr="00140FAA">
              <w:rPr>
                <w:color w:val="FF0000"/>
                <w:szCs w:val="24"/>
                <w:lang w:val="en-US"/>
              </w:rPr>
              <w:t>*</w:t>
            </w:r>
          </w:p>
        </w:tc>
        <w:tc>
          <w:tcPr>
            <w:tcW w:w="145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jc w:val="center"/>
              <w:rPr>
                <w:color w:val="FF0000"/>
                <w:szCs w:val="24"/>
                <w:lang w:val="en-US"/>
              </w:rPr>
            </w:pPr>
            <w:r w:rsidRPr="00140FAA">
              <w:rPr>
                <w:color w:val="FF0000"/>
                <w:szCs w:val="24"/>
                <w:lang w:val="en-US"/>
              </w:rPr>
              <w:t>0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jc w:val="center"/>
              <w:rPr>
                <w:color w:val="FF0000"/>
                <w:szCs w:val="24"/>
                <w:lang w:val="en-US"/>
              </w:rPr>
            </w:pPr>
            <w:r w:rsidRPr="00140FAA">
              <w:rPr>
                <w:color w:val="FF0000"/>
                <w:szCs w:val="24"/>
                <w:lang w:val="en-US"/>
              </w:rPr>
              <w:t>*</w:t>
            </w:r>
          </w:p>
        </w:tc>
        <w:tc>
          <w:tcPr>
            <w:tcW w:w="149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jc w:val="center"/>
              <w:rPr>
                <w:color w:val="FF0000"/>
                <w:szCs w:val="24"/>
                <w:lang w:val="en-US"/>
              </w:rPr>
            </w:pPr>
            <w:r w:rsidRPr="00140FAA">
              <w:rPr>
                <w:color w:val="FF0000"/>
                <w:szCs w:val="24"/>
                <w:lang w:val="en-US"/>
              </w:rPr>
              <w:t>*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jc w:val="center"/>
              <w:rPr>
                <w:color w:val="FF0000"/>
                <w:szCs w:val="24"/>
                <w:lang w:val="en-US"/>
              </w:rPr>
            </w:pPr>
            <w:r w:rsidRPr="00140FAA">
              <w:rPr>
                <w:color w:val="FF0000"/>
                <w:szCs w:val="24"/>
                <w:lang w:val="en-US"/>
              </w:rPr>
              <w:t>0</w:t>
            </w:r>
          </w:p>
        </w:tc>
        <w:tc>
          <w:tcPr>
            <w:tcW w:w="145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jc w:val="center"/>
              <w:rPr>
                <w:color w:val="FF0000"/>
                <w:szCs w:val="24"/>
                <w:lang w:val="en-US"/>
              </w:rPr>
            </w:pPr>
            <w:r w:rsidRPr="00140FAA">
              <w:rPr>
                <w:color w:val="FF0000"/>
                <w:szCs w:val="24"/>
                <w:lang w:val="en-US"/>
              </w:rPr>
              <w:t>*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jc w:val="center"/>
              <w:rPr>
                <w:color w:val="FF0000"/>
                <w:szCs w:val="24"/>
                <w:lang w:val="en-US"/>
              </w:rPr>
            </w:pPr>
            <w:r w:rsidRPr="00140FAA">
              <w:rPr>
                <w:color w:val="FF0000"/>
                <w:szCs w:val="24"/>
                <w:lang w:val="en-US"/>
              </w:rPr>
              <w:t>0</w:t>
            </w:r>
          </w:p>
        </w:tc>
        <w:tc>
          <w:tcPr>
            <w:tcW w:w="149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5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9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5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9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jc w:val="center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1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jc w:val="center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0</w:t>
            </w:r>
          </w:p>
        </w:tc>
        <w:tc>
          <w:tcPr>
            <w:tcW w:w="145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jc w:val="center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1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jc w:val="center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0</w:t>
            </w:r>
          </w:p>
        </w:tc>
        <w:tc>
          <w:tcPr>
            <w:tcW w:w="149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jc w:val="center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0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jc w:val="center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1</w:t>
            </w:r>
          </w:p>
        </w:tc>
        <w:tc>
          <w:tcPr>
            <w:tcW w:w="145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jc w:val="center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*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jc w:val="center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0</w:t>
            </w:r>
          </w:p>
        </w:tc>
        <w:tc>
          <w:tcPr>
            <w:tcW w:w="149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5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9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5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</w:tr>
      <w:tr w:rsidR="00AD7B73" w:rsidRPr="002928DD" w:rsidTr="00140FAA">
        <w:trPr>
          <w:trHeight w:val="427"/>
        </w:trPr>
        <w:tc>
          <w:tcPr>
            <w:tcW w:w="131" w:type="pct"/>
          </w:tcPr>
          <w:p w:rsidR="00AD7B73" w:rsidRPr="001F6FE5" w:rsidRDefault="00AD7B73" w:rsidP="00AD7B73">
            <w:pPr>
              <w:jc w:val="center"/>
              <w:rPr>
                <w:color w:val="000000"/>
                <w:sz w:val="22"/>
                <w:szCs w:val="22"/>
                <w:lang w:val="en-US" w:eastAsia="uk-UA"/>
              </w:rPr>
            </w:pPr>
            <w:r w:rsidRPr="001F6FE5">
              <w:rPr>
                <w:color w:val="000000"/>
                <w:sz w:val="22"/>
                <w:szCs w:val="22"/>
                <w:lang w:val="en-US" w:eastAsia="uk-UA"/>
              </w:rPr>
              <w:t>2</w:t>
            </w:r>
          </w:p>
        </w:tc>
        <w:tc>
          <w:tcPr>
            <w:tcW w:w="201" w:type="pct"/>
            <w:shd w:val="clear" w:color="auto" w:fill="DBE5F1" w:themeFill="accent1" w:themeFillTint="33"/>
          </w:tcPr>
          <w:p w:rsidR="00AD7B73" w:rsidRPr="001F6FE5" w:rsidRDefault="00AD7B73" w:rsidP="00AD7B73">
            <w:pPr>
              <w:jc w:val="center"/>
              <w:rPr>
                <w:color w:val="000000"/>
                <w:sz w:val="22"/>
                <w:szCs w:val="22"/>
                <w:lang w:val="en-US" w:eastAsia="uk-UA"/>
              </w:rPr>
            </w:pPr>
            <w:r w:rsidRPr="001F6FE5">
              <w:rPr>
                <w:color w:val="000000"/>
                <w:sz w:val="22"/>
                <w:szCs w:val="22"/>
                <w:lang w:val="en-US" w:eastAsia="uk-UA"/>
              </w:rPr>
              <w:t>0101</w:t>
            </w:r>
          </w:p>
        </w:tc>
        <w:tc>
          <w:tcPr>
            <w:tcW w:w="115" w:type="pct"/>
          </w:tcPr>
          <w:p w:rsidR="00AD7B73" w:rsidRPr="001F6FE5" w:rsidRDefault="00AD7B73" w:rsidP="00AD7B73">
            <w:pPr>
              <w:jc w:val="center"/>
              <w:rPr>
                <w:color w:val="000000"/>
                <w:sz w:val="22"/>
                <w:szCs w:val="22"/>
                <w:lang w:val="en-US" w:eastAsia="uk-UA"/>
              </w:rPr>
            </w:pPr>
            <w:r w:rsidRPr="001F6FE5">
              <w:rPr>
                <w:color w:val="000000"/>
                <w:sz w:val="22"/>
                <w:szCs w:val="22"/>
                <w:lang w:val="en-US" w:eastAsia="uk-UA"/>
              </w:rPr>
              <w:t>0</w:t>
            </w:r>
          </w:p>
        </w:tc>
        <w:tc>
          <w:tcPr>
            <w:tcW w:w="149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  <w:lang w:eastAsia="en-US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*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0</w:t>
            </w:r>
          </w:p>
        </w:tc>
        <w:tc>
          <w:tcPr>
            <w:tcW w:w="145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0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*</w:t>
            </w:r>
          </w:p>
        </w:tc>
        <w:tc>
          <w:tcPr>
            <w:tcW w:w="149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*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0</w:t>
            </w:r>
          </w:p>
        </w:tc>
        <w:tc>
          <w:tcPr>
            <w:tcW w:w="145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0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*</w:t>
            </w:r>
          </w:p>
        </w:tc>
        <w:tc>
          <w:tcPr>
            <w:tcW w:w="149" w:type="pct"/>
          </w:tcPr>
          <w:p w:rsidR="00AD7B73" w:rsidRPr="00496490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496490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45" w:type="pct"/>
          </w:tcPr>
          <w:p w:rsidR="00AD7B73" w:rsidRPr="00496490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38" w:type="pct"/>
          </w:tcPr>
          <w:p w:rsidR="00AD7B73" w:rsidRPr="00496490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9" w:type="pct"/>
          </w:tcPr>
          <w:p w:rsidR="00AD7B73" w:rsidRPr="00496490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496490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45" w:type="pct"/>
          </w:tcPr>
          <w:p w:rsidR="00AD7B73" w:rsidRPr="00496490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8" w:type="pct"/>
          </w:tcPr>
          <w:p w:rsidR="00AD7B73" w:rsidRPr="00496490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49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45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9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45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9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5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9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5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</w:tr>
      <w:tr w:rsidR="00AD7B73" w:rsidRPr="002928DD" w:rsidTr="00140FAA">
        <w:trPr>
          <w:trHeight w:val="427"/>
        </w:trPr>
        <w:tc>
          <w:tcPr>
            <w:tcW w:w="131" w:type="pct"/>
          </w:tcPr>
          <w:p w:rsidR="00AD7B73" w:rsidRPr="001F6FE5" w:rsidRDefault="00AD7B73" w:rsidP="00AD7B73">
            <w:pPr>
              <w:jc w:val="center"/>
              <w:rPr>
                <w:color w:val="000000"/>
                <w:sz w:val="22"/>
                <w:szCs w:val="22"/>
                <w:lang w:val="en-US" w:eastAsia="uk-UA"/>
              </w:rPr>
            </w:pPr>
            <w:r w:rsidRPr="001F6FE5">
              <w:rPr>
                <w:color w:val="000000"/>
                <w:sz w:val="22"/>
                <w:szCs w:val="22"/>
                <w:lang w:val="en-US" w:eastAsia="uk-UA"/>
              </w:rPr>
              <w:t>3</w:t>
            </w:r>
          </w:p>
        </w:tc>
        <w:tc>
          <w:tcPr>
            <w:tcW w:w="201" w:type="pct"/>
            <w:shd w:val="clear" w:color="auto" w:fill="DBE5F1" w:themeFill="accent1" w:themeFillTint="33"/>
          </w:tcPr>
          <w:p w:rsidR="00AD7B73" w:rsidRPr="001F6FE5" w:rsidRDefault="00AD7B73" w:rsidP="00AD7B73">
            <w:pPr>
              <w:jc w:val="center"/>
              <w:rPr>
                <w:color w:val="000000"/>
                <w:sz w:val="22"/>
                <w:szCs w:val="22"/>
                <w:lang w:val="uk-UA" w:eastAsia="uk-UA"/>
              </w:rPr>
            </w:pPr>
            <w:r w:rsidRPr="001F6FE5">
              <w:rPr>
                <w:color w:val="000000"/>
                <w:sz w:val="22"/>
                <w:szCs w:val="22"/>
                <w:lang w:val="en-US" w:eastAsia="uk-UA"/>
              </w:rPr>
              <w:t>01</w:t>
            </w:r>
            <w:r w:rsidRPr="001F6FE5">
              <w:rPr>
                <w:color w:val="000000"/>
                <w:sz w:val="22"/>
                <w:szCs w:val="22"/>
                <w:lang w:val="uk-UA" w:eastAsia="uk-UA"/>
              </w:rPr>
              <w:t>10</w:t>
            </w:r>
          </w:p>
        </w:tc>
        <w:tc>
          <w:tcPr>
            <w:tcW w:w="115" w:type="pct"/>
          </w:tcPr>
          <w:p w:rsidR="00AD7B73" w:rsidRPr="001F6FE5" w:rsidRDefault="00AD7B73" w:rsidP="00AD7B73">
            <w:pPr>
              <w:jc w:val="center"/>
              <w:rPr>
                <w:color w:val="000000"/>
                <w:sz w:val="22"/>
                <w:szCs w:val="22"/>
                <w:lang w:val="en-US" w:eastAsia="uk-UA"/>
              </w:rPr>
            </w:pPr>
            <w:r w:rsidRPr="001F6FE5">
              <w:rPr>
                <w:color w:val="000000"/>
                <w:sz w:val="22"/>
                <w:szCs w:val="22"/>
                <w:lang w:val="en-US" w:eastAsia="uk-UA"/>
              </w:rPr>
              <w:t>0</w:t>
            </w:r>
          </w:p>
        </w:tc>
        <w:tc>
          <w:tcPr>
            <w:tcW w:w="149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5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9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5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9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5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9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5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9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jc w:val="center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0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jc w:val="center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1</w:t>
            </w:r>
          </w:p>
        </w:tc>
        <w:tc>
          <w:tcPr>
            <w:tcW w:w="145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jc w:val="center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0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jc w:val="center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*</w:t>
            </w:r>
          </w:p>
        </w:tc>
        <w:tc>
          <w:tcPr>
            <w:tcW w:w="149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jc w:val="center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0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jc w:val="center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*</w:t>
            </w:r>
          </w:p>
        </w:tc>
        <w:tc>
          <w:tcPr>
            <w:tcW w:w="145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jc w:val="center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*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jc w:val="center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0</w:t>
            </w:r>
          </w:p>
        </w:tc>
        <w:tc>
          <w:tcPr>
            <w:tcW w:w="149" w:type="pct"/>
          </w:tcPr>
          <w:p w:rsidR="00AD7B73" w:rsidRPr="00140FAA" w:rsidRDefault="00AD7B73" w:rsidP="00AD7B73">
            <w:pPr>
              <w:jc w:val="center"/>
              <w:rPr>
                <w:color w:val="FF0000"/>
                <w:szCs w:val="24"/>
                <w:lang w:val="en-US"/>
              </w:rPr>
            </w:pPr>
            <w:r w:rsidRPr="00140FAA">
              <w:rPr>
                <w:color w:val="FF0000"/>
                <w:szCs w:val="24"/>
                <w:lang w:val="en-US"/>
              </w:rPr>
              <w:t>*</w:t>
            </w:r>
          </w:p>
        </w:tc>
        <w:tc>
          <w:tcPr>
            <w:tcW w:w="138" w:type="pct"/>
          </w:tcPr>
          <w:p w:rsidR="00AD7B73" w:rsidRPr="00140FAA" w:rsidRDefault="00AD7B73" w:rsidP="00AD7B73">
            <w:pPr>
              <w:jc w:val="center"/>
              <w:rPr>
                <w:color w:val="FF0000"/>
                <w:szCs w:val="24"/>
                <w:lang w:val="en-US"/>
              </w:rPr>
            </w:pPr>
            <w:r w:rsidRPr="00140FAA">
              <w:rPr>
                <w:color w:val="FF0000"/>
                <w:szCs w:val="24"/>
                <w:lang w:val="en-US"/>
              </w:rPr>
              <w:t>0</w:t>
            </w:r>
          </w:p>
        </w:tc>
        <w:tc>
          <w:tcPr>
            <w:tcW w:w="145" w:type="pct"/>
          </w:tcPr>
          <w:p w:rsidR="00AD7B73" w:rsidRPr="00140FAA" w:rsidRDefault="00AD7B73" w:rsidP="00AD7B73">
            <w:pPr>
              <w:jc w:val="center"/>
              <w:rPr>
                <w:color w:val="FF0000"/>
                <w:szCs w:val="24"/>
                <w:lang w:val="en-US"/>
              </w:rPr>
            </w:pPr>
            <w:r w:rsidRPr="00140FAA">
              <w:rPr>
                <w:color w:val="FF0000"/>
                <w:szCs w:val="24"/>
                <w:lang w:val="en-US"/>
              </w:rPr>
              <w:t>0</w:t>
            </w:r>
          </w:p>
        </w:tc>
        <w:tc>
          <w:tcPr>
            <w:tcW w:w="138" w:type="pct"/>
          </w:tcPr>
          <w:p w:rsidR="00AD7B73" w:rsidRPr="00140FAA" w:rsidRDefault="00AD7B73" w:rsidP="00AD7B73">
            <w:pPr>
              <w:jc w:val="center"/>
              <w:rPr>
                <w:color w:val="FF0000"/>
                <w:szCs w:val="24"/>
                <w:lang w:val="en-US"/>
              </w:rPr>
            </w:pPr>
            <w:r w:rsidRPr="00140FAA">
              <w:rPr>
                <w:color w:val="FF0000"/>
                <w:szCs w:val="24"/>
                <w:lang w:val="en-US"/>
              </w:rPr>
              <w:t>*</w:t>
            </w:r>
          </w:p>
        </w:tc>
        <w:tc>
          <w:tcPr>
            <w:tcW w:w="149" w:type="pct"/>
          </w:tcPr>
          <w:p w:rsidR="00AD7B73" w:rsidRPr="00140FAA" w:rsidRDefault="00AD7B73" w:rsidP="00AD7B73">
            <w:pPr>
              <w:jc w:val="center"/>
              <w:rPr>
                <w:color w:val="FF0000"/>
                <w:szCs w:val="24"/>
                <w:lang w:val="en-US"/>
              </w:rPr>
            </w:pPr>
            <w:r w:rsidRPr="00140FAA">
              <w:rPr>
                <w:color w:val="FF0000"/>
                <w:szCs w:val="24"/>
                <w:lang w:val="en-US"/>
              </w:rPr>
              <w:t>0</w:t>
            </w:r>
          </w:p>
        </w:tc>
        <w:tc>
          <w:tcPr>
            <w:tcW w:w="138" w:type="pct"/>
          </w:tcPr>
          <w:p w:rsidR="00AD7B73" w:rsidRPr="00140FAA" w:rsidRDefault="00AD7B73" w:rsidP="00AD7B73">
            <w:pPr>
              <w:jc w:val="center"/>
              <w:rPr>
                <w:color w:val="FF0000"/>
                <w:szCs w:val="24"/>
                <w:lang w:val="en-US"/>
              </w:rPr>
            </w:pPr>
            <w:r w:rsidRPr="00140FAA">
              <w:rPr>
                <w:color w:val="FF0000"/>
                <w:szCs w:val="24"/>
                <w:lang w:val="en-US"/>
              </w:rPr>
              <w:t>*</w:t>
            </w:r>
          </w:p>
        </w:tc>
        <w:tc>
          <w:tcPr>
            <w:tcW w:w="145" w:type="pct"/>
          </w:tcPr>
          <w:p w:rsidR="00AD7B73" w:rsidRPr="00140FAA" w:rsidRDefault="00AD7B73" w:rsidP="00AD7B73">
            <w:pPr>
              <w:jc w:val="center"/>
              <w:rPr>
                <w:color w:val="FF0000"/>
                <w:szCs w:val="24"/>
                <w:lang w:val="en-US"/>
              </w:rPr>
            </w:pPr>
            <w:r w:rsidRPr="00140FAA">
              <w:rPr>
                <w:color w:val="FF0000"/>
                <w:szCs w:val="24"/>
                <w:lang w:val="en-US"/>
              </w:rPr>
              <w:t>*</w:t>
            </w:r>
          </w:p>
        </w:tc>
        <w:tc>
          <w:tcPr>
            <w:tcW w:w="138" w:type="pct"/>
          </w:tcPr>
          <w:p w:rsidR="00AD7B73" w:rsidRPr="00140FAA" w:rsidRDefault="00AD7B73" w:rsidP="00AD7B73">
            <w:pPr>
              <w:jc w:val="center"/>
              <w:rPr>
                <w:color w:val="FF0000"/>
                <w:szCs w:val="24"/>
                <w:lang w:val="en-US"/>
              </w:rPr>
            </w:pPr>
            <w:r w:rsidRPr="00140FAA">
              <w:rPr>
                <w:color w:val="FF0000"/>
                <w:szCs w:val="24"/>
                <w:lang w:val="en-US"/>
              </w:rPr>
              <w:t>0</w:t>
            </w:r>
          </w:p>
        </w:tc>
      </w:tr>
      <w:tr w:rsidR="00AD7B73" w:rsidRPr="002928DD" w:rsidTr="00140FAA">
        <w:trPr>
          <w:trHeight w:val="450"/>
        </w:trPr>
        <w:tc>
          <w:tcPr>
            <w:tcW w:w="131" w:type="pct"/>
          </w:tcPr>
          <w:p w:rsidR="00AD7B73" w:rsidRPr="001F6FE5" w:rsidRDefault="00AD7B73" w:rsidP="00AD7B73">
            <w:pPr>
              <w:jc w:val="center"/>
              <w:rPr>
                <w:color w:val="000000"/>
                <w:sz w:val="22"/>
                <w:szCs w:val="22"/>
                <w:lang w:val="en-US" w:eastAsia="uk-UA"/>
              </w:rPr>
            </w:pPr>
            <w:r w:rsidRPr="001F6FE5">
              <w:rPr>
                <w:color w:val="000000"/>
                <w:sz w:val="22"/>
                <w:szCs w:val="22"/>
                <w:lang w:val="en-US" w:eastAsia="uk-UA"/>
              </w:rPr>
              <w:t>4</w:t>
            </w:r>
          </w:p>
        </w:tc>
        <w:tc>
          <w:tcPr>
            <w:tcW w:w="201" w:type="pct"/>
            <w:shd w:val="clear" w:color="auto" w:fill="DBE5F1" w:themeFill="accent1" w:themeFillTint="33"/>
          </w:tcPr>
          <w:p w:rsidR="00AD7B73" w:rsidRPr="001F6FE5" w:rsidRDefault="00AD7B73" w:rsidP="00AD7B73">
            <w:pPr>
              <w:jc w:val="center"/>
              <w:rPr>
                <w:color w:val="000000"/>
                <w:sz w:val="22"/>
                <w:szCs w:val="22"/>
                <w:lang w:val="en-US" w:eastAsia="uk-UA"/>
              </w:rPr>
            </w:pPr>
            <w:r w:rsidRPr="001F6FE5">
              <w:rPr>
                <w:color w:val="000000"/>
                <w:sz w:val="22"/>
                <w:szCs w:val="22"/>
                <w:lang w:val="en-US" w:eastAsia="uk-UA"/>
              </w:rPr>
              <w:t>0111</w:t>
            </w:r>
          </w:p>
        </w:tc>
        <w:tc>
          <w:tcPr>
            <w:tcW w:w="115" w:type="pct"/>
          </w:tcPr>
          <w:p w:rsidR="00AD7B73" w:rsidRPr="001F6FE5" w:rsidRDefault="00AD7B73" w:rsidP="00AD7B73">
            <w:pPr>
              <w:jc w:val="center"/>
              <w:rPr>
                <w:color w:val="000000"/>
                <w:sz w:val="22"/>
                <w:szCs w:val="22"/>
                <w:lang w:val="en-US" w:eastAsia="uk-UA"/>
              </w:rPr>
            </w:pPr>
            <w:r w:rsidRPr="001F6FE5">
              <w:rPr>
                <w:color w:val="000000"/>
                <w:sz w:val="22"/>
                <w:szCs w:val="22"/>
                <w:lang w:val="en-US" w:eastAsia="uk-UA"/>
              </w:rPr>
              <w:t>1</w:t>
            </w:r>
          </w:p>
        </w:tc>
        <w:tc>
          <w:tcPr>
            <w:tcW w:w="149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jc w:val="center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*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jc w:val="center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0</w:t>
            </w:r>
          </w:p>
        </w:tc>
        <w:tc>
          <w:tcPr>
            <w:tcW w:w="145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jc w:val="center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0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jc w:val="center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*</w:t>
            </w:r>
          </w:p>
        </w:tc>
        <w:tc>
          <w:tcPr>
            <w:tcW w:w="149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jc w:val="center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1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jc w:val="center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0</w:t>
            </w:r>
          </w:p>
        </w:tc>
        <w:tc>
          <w:tcPr>
            <w:tcW w:w="145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jc w:val="center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0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jc w:val="center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*</w:t>
            </w:r>
          </w:p>
        </w:tc>
        <w:tc>
          <w:tcPr>
            <w:tcW w:w="149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5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9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5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9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jc w:val="center"/>
              <w:rPr>
                <w:color w:val="FF0000"/>
                <w:szCs w:val="24"/>
                <w:lang w:val="en-US"/>
              </w:rPr>
            </w:pPr>
            <w:r w:rsidRPr="00140FAA">
              <w:rPr>
                <w:color w:val="FF0000"/>
                <w:szCs w:val="24"/>
                <w:lang w:val="en-US"/>
              </w:rPr>
              <w:t>*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jc w:val="center"/>
              <w:rPr>
                <w:color w:val="FF0000"/>
                <w:szCs w:val="24"/>
                <w:lang w:val="en-US"/>
              </w:rPr>
            </w:pPr>
            <w:r w:rsidRPr="00140FAA">
              <w:rPr>
                <w:color w:val="FF0000"/>
                <w:szCs w:val="24"/>
                <w:lang w:val="en-US"/>
              </w:rPr>
              <w:t>0</w:t>
            </w:r>
          </w:p>
        </w:tc>
        <w:tc>
          <w:tcPr>
            <w:tcW w:w="145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jc w:val="center"/>
              <w:rPr>
                <w:color w:val="FF0000"/>
                <w:szCs w:val="24"/>
                <w:lang w:val="en-US"/>
              </w:rPr>
            </w:pPr>
            <w:r w:rsidRPr="00140FAA">
              <w:rPr>
                <w:color w:val="FF0000"/>
                <w:szCs w:val="24"/>
                <w:lang w:val="en-US"/>
              </w:rPr>
              <w:t>0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jc w:val="center"/>
              <w:rPr>
                <w:color w:val="FF0000"/>
                <w:szCs w:val="24"/>
                <w:lang w:val="en-US"/>
              </w:rPr>
            </w:pPr>
            <w:r w:rsidRPr="00140FAA">
              <w:rPr>
                <w:color w:val="FF0000"/>
                <w:szCs w:val="24"/>
                <w:lang w:val="en-US"/>
              </w:rPr>
              <w:t>*</w:t>
            </w:r>
          </w:p>
        </w:tc>
        <w:tc>
          <w:tcPr>
            <w:tcW w:w="149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jc w:val="center"/>
              <w:rPr>
                <w:color w:val="FF0000"/>
                <w:szCs w:val="24"/>
                <w:lang w:val="en-US"/>
              </w:rPr>
            </w:pPr>
            <w:r w:rsidRPr="00140FAA">
              <w:rPr>
                <w:color w:val="FF0000"/>
                <w:szCs w:val="24"/>
                <w:lang w:val="en-US"/>
              </w:rPr>
              <w:t>0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jc w:val="center"/>
              <w:rPr>
                <w:color w:val="FF0000"/>
                <w:szCs w:val="24"/>
                <w:lang w:val="en-US"/>
              </w:rPr>
            </w:pPr>
            <w:r w:rsidRPr="00140FAA">
              <w:rPr>
                <w:color w:val="FF0000"/>
                <w:szCs w:val="24"/>
                <w:lang w:val="en-US"/>
              </w:rPr>
              <w:t>*</w:t>
            </w:r>
          </w:p>
        </w:tc>
        <w:tc>
          <w:tcPr>
            <w:tcW w:w="145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jc w:val="center"/>
              <w:rPr>
                <w:color w:val="FF0000"/>
                <w:szCs w:val="24"/>
                <w:lang w:val="en-US"/>
              </w:rPr>
            </w:pPr>
            <w:r w:rsidRPr="00140FAA">
              <w:rPr>
                <w:color w:val="FF0000"/>
                <w:szCs w:val="24"/>
                <w:lang w:val="en-US"/>
              </w:rPr>
              <w:t>0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jc w:val="center"/>
              <w:rPr>
                <w:color w:val="FF0000"/>
                <w:szCs w:val="24"/>
                <w:lang w:val="en-US"/>
              </w:rPr>
            </w:pPr>
            <w:r w:rsidRPr="00140FAA">
              <w:rPr>
                <w:color w:val="FF0000"/>
                <w:szCs w:val="24"/>
                <w:lang w:val="en-US"/>
              </w:rPr>
              <w:t>*</w:t>
            </w:r>
          </w:p>
        </w:tc>
        <w:tc>
          <w:tcPr>
            <w:tcW w:w="149" w:type="pct"/>
          </w:tcPr>
          <w:p w:rsidR="00AD7B73" w:rsidRPr="006E31B2" w:rsidRDefault="00AD7B73" w:rsidP="00AD7B73">
            <w:pPr>
              <w:jc w:val="center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jc w:val="center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0</w:t>
            </w:r>
          </w:p>
        </w:tc>
        <w:tc>
          <w:tcPr>
            <w:tcW w:w="145" w:type="pct"/>
          </w:tcPr>
          <w:p w:rsidR="00AD7B73" w:rsidRPr="006E31B2" w:rsidRDefault="00AD7B73" w:rsidP="00AD7B73">
            <w:pPr>
              <w:jc w:val="center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0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jc w:val="center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*</w:t>
            </w:r>
          </w:p>
        </w:tc>
        <w:tc>
          <w:tcPr>
            <w:tcW w:w="149" w:type="pct"/>
          </w:tcPr>
          <w:p w:rsidR="00AD7B73" w:rsidRPr="006E31B2" w:rsidRDefault="00AD7B73" w:rsidP="00AD7B73">
            <w:pPr>
              <w:jc w:val="center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0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jc w:val="center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*</w:t>
            </w:r>
          </w:p>
        </w:tc>
        <w:tc>
          <w:tcPr>
            <w:tcW w:w="145" w:type="pct"/>
          </w:tcPr>
          <w:p w:rsidR="00AD7B73" w:rsidRPr="006E31B2" w:rsidRDefault="00AD7B73" w:rsidP="00AD7B73">
            <w:pPr>
              <w:jc w:val="center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1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jc w:val="center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0</w:t>
            </w:r>
          </w:p>
        </w:tc>
      </w:tr>
      <w:tr w:rsidR="00AD7B73" w:rsidRPr="002928DD" w:rsidTr="00140FAA">
        <w:trPr>
          <w:trHeight w:val="427"/>
        </w:trPr>
        <w:tc>
          <w:tcPr>
            <w:tcW w:w="131" w:type="pct"/>
          </w:tcPr>
          <w:p w:rsidR="00AD7B73" w:rsidRPr="001F6FE5" w:rsidRDefault="00AD7B73" w:rsidP="00AD7B73">
            <w:pPr>
              <w:jc w:val="center"/>
              <w:rPr>
                <w:color w:val="000000"/>
                <w:sz w:val="22"/>
                <w:szCs w:val="22"/>
                <w:lang w:val="en-US" w:eastAsia="uk-UA"/>
              </w:rPr>
            </w:pPr>
            <w:r w:rsidRPr="001F6FE5">
              <w:rPr>
                <w:color w:val="000000"/>
                <w:sz w:val="22"/>
                <w:szCs w:val="22"/>
                <w:lang w:val="en-US" w:eastAsia="uk-UA"/>
              </w:rPr>
              <w:t>5</w:t>
            </w:r>
          </w:p>
        </w:tc>
        <w:tc>
          <w:tcPr>
            <w:tcW w:w="201" w:type="pct"/>
            <w:shd w:val="clear" w:color="auto" w:fill="DBE5F1" w:themeFill="accent1" w:themeFillTint="33"/>
          </w:tcPr>
          <w:p w:rsidR="00AD7B73" w:rsidRPr="001F6FE5" w:rsidRDefault="00AD7B73" w:rsidP="00AD7B73">
            <w:pPr>
              <w:jc w:val="center"/>
              <w:rPr>
                <w:color w:val="000000"/>
                <w:sz w:val="22"/>
                <w:szCs w:val="22"/>
                <w:lang w:val="en-US" w:eastAsia="uk-UA"/>
              </w:rPr>
            </w:pPr>
            <w:r w:rsidRPr="001F6FE5">
              <w:rPr>
                <w:color w:val="000000"/>
                <w:sz w:val="22"/>
                <w:szCs w:val="22"/>
                <w:lang w:val="en-US" w:eastAsia="uk-UA"/>
              </w:rPr>
              <w:t>0011</w:t>
            </w:r>
          </w:p>
        </w:tc>
        <w:tc>
          <w:tcPr>
            <w:tcW w:w="115" w:type="pct"/>
          </w:tcPr>
          <w:p w:rsidR="00AD7B73" w:rsidRPr="001F6FE5" w:rsidRDefault="00AD7B73" w:rsidP="00AD7B73">
            <w:pPr>
              <w:jc w:val="center"/>
              <w:rPr>
                <w:color w:val="000000"/>
                <w:sz w:val="22"/>
                <w:szCs w:val="22"/>
                <w:lang w:val="en-US" w:eastAsia="uk-UA"/>
              </w:rPr>
            </w:pPr>
            <w:r w:rsidRPr="001F6FE5">
              <w:rPr>
                <w:color w:val="000000"/>
                <w:sz w:val="22"/>
                <w:szCs w:val="22"/>
                <w:lang w:val="en-US" w:eastAsia="uk-UA"/>
              </w:rPr>
              <w:t>1</w:t>
            </w:r>
          </w:p>
        </w:tc>
        <w:tc>
          <w:tcPr>
            <w:tcW w:w="149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5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9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5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9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5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9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5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9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45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49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5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9" w:type="pct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0</w:t>
            </w:r>
          </w:p>
        </w:tc>
        <w:tc>
          <w:tcPr>
            <w:tcW w:w="145" w:type="pct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0</w:t>
            </w:r>
          </w:p>
        </w:tc>
        <w:tc>
          <w:tcPr>
            <w:tcW w:w="149" w:type="pct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0</w:t>
            </w:r>
          </w:p>
        </w:tc>
        <w:tc>
          <w:tcPr>
            <w:tcW w:w="138" w:type="pct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*</w:t>
            </w:r>
          </w:p>
        </w:tc>
        <w:tc>
          <w:tcPr>
            <w:tcW w:w="145" w:type="pct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0</w:t>
            </w:r>
          </w:p>
        </w:tc>
        <w:tc>
          <w:tcPr>
            <w:tcW w:w="138" w:type="pct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*</w:t>
            </w:r>
          </w:p>
        </w:tc>
      </w:tr>
      <w:tr w:rsidR="00AD7B73" w:rsidRPr="002928DD" w:rsidTr="00140FAA">
        <w:trPr>
          <w:trHeight w:val="427"/>
        </w:trPr>
        <w:tc>
          <w:tcPr>
            <w:tcW w:w="131" w:type="pct"/>
          </w:tcPr>
          <w:p w:rsidR="00AD7B73" w:rsidRPr="001F6FE5" w:rsidRDefault="00AD7B73" w:rsidP="00AD7B73">
            <w:pPr>
              <w:jc w:val="center"/>
              <w:rPr>
                <w:color w:val="000000"/>
                <w:sz w:val="22"/>
                <w:szCs w:val="22"/>
                <w:lang w:val="en-US" w:eastAsia="uk-UA"/>
              </w:rPr>
            </w:pPr>
            <w:r w:rsidRPr="001F6FE5">
              <w:rPr>
                <w:color w:val="000000"/>
                <w:sz w:val="22"/>
                <w:szCs w:val="22"/>
                <w:lang w:val="en-US" w:eastAsia="uk-UA"/>
              </w:rPr>
              <w:t>6</w:t>
            </w:r>
          </w:p>
        </w:tc>
        <w:tc>
          <w:tcPr>
            <w:tcW w:w="201" w:type="pct"/>
            <w:shd w:val="clear" w:color="auto" w:fill="DBE5F1" w:themeFill="accent1" w:themeFillTint="33"/>
          </w:tcPr>
          <w:p w:rsidR="00AD7B73" w:rsidRPr="001F6FE5" w:rsidRDefault="00AD7B73" w:rsidP="00AD7B73">
            <w:pPr>
              <w:jc w:val="center"/>
              <w:rPr>
                <w:color w:val="000000"/>
                <w:sz w:val="22"/>
                <w:szCs w:val="22"/>
                <w:lang w:val="en-US" w:eastAsia="uk-UA"/>
              </w:rPr>
            </w:pPr>
            <w:r w:rsidRPr="001F6FE5">
              <w:rPr>
                <w:color w:val="000000"/>
                <w:sz w:val="22"/>
                <w:szCs w:val="22"/>
                <w:lang w:val="en-US" w:eastAsia="uk-UA"/>
              </w:rPr>
              <w:t>0001</w:t>
            </w:r>
          </w:p>
        </w:tc>
        <w:tc>
          <w:tcPr>
            <w:tcW w:w="115" w:type="pct"/>
          </w:tcPr>
          <w:p w:rsidR="00AD7B73" w:rsidRPr="001F6FE5" w:rsidRDefault="00AD7B73" w:rsidP="00AD7B73">
            <w:pPr>
              <w:jc w:val="center"/>
              <w:rPr>
                <w:color w:val="000000"/>
                <w:sz w:val="22"/>
                <w:szCs w:val="22"/>
                <w:lang w:val="en-US" w:eastAsia="uk-UA"/>
              </w:rPr>
            </w:pPr>
            <w:r w:rsidRPr="001F6FE5">
              <w:rPr>
                <w:color w:val="000000"/>
                <w:sz w:val="22"/>
                <w:szCs w:val="22"/>
                <w:lang w:val="en-US" w:eastAsia="uk-UA"/>
              </w:rPr>
              <w:t>0</w:t>
            </w:r>
          </w:p>
        </w:tc>
        <w:tc>
          <w:tcPr>
            <w:tcW w:w="149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  <w:lang w:eastAsia="en-US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45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49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45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Theme="minorHAnsi" w:hAnsiTheme="minorHAnsi" w:cstheme="minorBidi"/>
                <w:color w:val="000000" w:themeColor="text1"/>
                <w:sz w:val="24"/>
                <w:szCs w:val="24"/>
              </w:rPr>
            </w:pPr>
            <w:r w:rsidRPr="006E31B2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color w:val="000000" w:themeColor="text1"/>
                <w:sz w:val="24"/>
                <w:szCs w:val="24"/>
              </w:rPr>
            </w:pPr>
            <w:r w:rsidRPr="006E31B2">
              <w:rPr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9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5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9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5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9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*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0</w:t>
            </w:r>
          </w:p>
        </w:tc>
        <w:tc>
          <w:tcPr>
            <w:tcW w:w="145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*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0</w:t>
            </w:r>
          </w:p>
        </w:tc>
        <w:tc>
          <w:tcPr>
            <w:tcW w:w="149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*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0</w:t>
            </w:r>
          </w:p>
        </w:tc>
        <w:tc>
          <w:tcPr>
            <w:tcW w:w="145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Theme="minorHAnsi" w:hAnsiTheme="minorHAnsi" w:cstheme="minorBidi"/>
                <w:color w:val="FF0000"/>
                <w:sz w:val="24"/>
                <w:szCs w:val="24"/>
              </w:rPr>
            </w:pPr>
            <w:r w:rsidRPr="00140FAA">
              <w:rPr>
                <w:color w:val="FF0000"/>
                <w:sz w:val="24"/>
                <w:szCs w:val="24"/>
              </w:rPr>
              <w:t>0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color w:val="FF0000"/>
                <w:sz w:val="24"/>
                <w:szCs w:val="24"/>
              </w:rPr>
            </w:pPr>
            <w:r w:rsidRPr="00140FAA">
              <w:rPr>
                <w:color w:val="FF0000"/>
                <w:sz w:val="24"/>
                <w:szCs w:val="24"/>
              </w:rPr>
              <w:t>*</w:t>
            </w:r>
          </w:p>
        </w:tc>
        <w:tc>
          <w:tcPr>
            <w:tcW w:w="149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45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49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45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</w:tr>
      <w:tr w:rsidR="00AD7B73" w:rsidRPr="002928DD" w:rsidTr="00140FAA">
        <w:trPr>
          <w:trHeight w:val="427"/>
        </w:trPr>
        <w:tc>
          <w:tcPr>
            <w:tcW w:w="131" w:type="pct"/>
          </w:tcPr>
          <w:p w:rsidR="00AD7B73" w:rsidRPr="001F6FE5" w:rsidRDefault="00AD7B73" w:rsidP="00AD7B73">
            <w:pPr>
              <w:jc w:val="center"/>
              <w:rPr>
                <w:color w:val="000000"/>
                <w:sz w:val="22"/>
                <w:szCs w:val="22"/>
                <w:lang w:val="en-US" w:eastAsia="uk-UA"/>
              </w:rPr>
            </w:pPr>
            <w:r w:rsidRPr="001F6FE5">
              <w:rPr>
                <w:color w:val="000000"/>
                <w:sz w:val="22"/>
                <w:szCs w:val="22"/>
                <w:lang w:val="en-US" w:eastAsia="uk-UA"/>
              </w:rPr>
              <w:t>7</w:t>
            </w:r>
          </w:p>
        </w:tc>
        <w:tc>
          <w:tcPr>
            <w:tcW w:w="201" w:type="pct"/>
            <w:shd w:val="clear" w:color="auto" w:fill="DBE5F1" w:themeFill="accent1" w:themeFillTint="33"/>
          </w:tcPr>
          <w:p w:rsidR="00AD7B73" w:rsidRPr="001F6FE5" w:rsidRDefault="00AD7B73" w:rsidP="00AD7B73">
            <w:pPr>
              <w:jc w:val="center"/>
              <w:rPr>
                <w:color w:val="000000"/>
                <w:sz w:val="22"/>
                <w:szCs w:val="22"/>
                <w:lang w:val="en-US" w:eastAsia="uk-UA"/>
              </w:rPr>
            </w:pPr>
            <w:r w:rsidRPr="001F6FE5">
              <w:rPr>
                <w:color w:val="000000"/>
                <w:sz w:val="22"/>
                <w:szCs w:val="22"/>
                <w:lang w:val="en-US" w:eastAsia="uk-UA"/>
              </w:rPr>
              <w:t>1110</w:t>
            </w:r>
          </w:p>
        </w:tc>
        <w:tc>
          <w:tcPr>
            <w:tcW w:w="115" w:type="pct"/>
          </w:tcPr>
          <w:p w:rsidR="00AD7B73" w:rsidRPr="001F6FE5" w:rsidRDefault="00AD7B73" w:rsidP="00AD7B73">
            <w:pPr>
              <w:jc w:val="center"/>
              <w:rPr>
                <w:color w:val="000000"/>
                <w:sz w:val="22"/>
                <w:szCs w:val="22"/>
                <w:lang w:val="en-US" w:eastAsia="uk-UA"/>
              </w:rPr>
            </w:pPr>
            <w:r w:rsidRPr="001F6FE5">
              <w:rPr>
                <w:color w:val="000000"/>
                <w:sz w:val="22"/>
                <w:szCs w:val="22"/>
                <w:lang w:val="en-US" w:eastAsia="uk-UA"/>
              </w:rPr>
              <w:t>0</w:t>
            </w:r>
          </w:p>
        </w:tc>
        <w:tc>
          <w:tcPr>
            <w:tcW w:w="149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  <w:lang w:eastAsia="en-US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5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9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45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49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5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9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5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9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0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*</w:t>
            </w:r>
          </w:p>
        </w:tc>
        <w:tc>
          <w:tcPr>
            <w:tcW w:w="145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0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*</w:t>
            </w:r>
          </w:p>
        </w:tc>
        <w:tc>
          <w:tcPr>
            <w:tcW w:w="149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0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*</w:t>
            </w:r>
          </w:p>
        </w:tc>
        <w:tc>
          <w:tcPr>
            <w:tcW w:w="145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*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0</w:t>
            </w:r>
          </w:p>
        </w:tc>
        <w:tc>
          <w:tcPr>
            <w:tcW w:w="149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45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9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5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0</w:t>
            </w:r>
          </w:p>
        </w:tc>
      </w:tr>
      <w:tr w:rsidR="00AD7B73" w:rsidRPr="002928DD" w:rsidTr="00140FAA">
        <w:trPr>
          <w:trHeight w:val="427"/>
        </w:trPr>
        <w:tc>
          <w:tcPr>
            <w:tcW w:w="131" w:type="pct"/>
          </w:tcPr>
          <w:p w:rsidR="00AD7B73" w:rsidRPr="001F6FE5" w:rsidRDefault="00AD7B73" w:rsidP="00AD7B73">
            <w:pPr>
              <w:jc w:val="center"/>
              <w:rPr>
                <w:color w:val="000000"/>
                <w:sz w:val="22"/>
                <w:szCs w:val="22"/>
                <w:lang w:val="en-US" w:eastAsia="uk-UA"/>
              </w:rPr>
            </w:pPr>
            <w:r w:rsidRPr="001F6FE5">
              <w:rPr>
                <w:color w:val="000000"/>
                <w:sz w:val="22"/>
                <w:szCs w:val="22"/>
                <w:lang w:val="en-US" w:eastAsia="uk-UA"/>
              </w:rPr>
              <w:t>8</w:t>
            </w:r>
          </w:p>
        </w:tc>
        <w:tc>
          <w:tcPr>
            <w:tcW w:w="201" w:type="pct"/>
            <w:shd w:val="clear" w:color="auto" w:fill="DBE5F1" w:themeFill="accent1" w:themeFillTint="33"/>
          </w:tcPr>
          <w:p w:rsidR="00AD7B73" w:rsidRPr="001F6FE5" w:rsidRDefault="00AD7B73" w:rsidP="00AD7B73">
            <w:pPr>
              <w:jc w:val="center"/>
              <w:rPr>
                <w:color w:val="000000"/>
                <w:sz w:val="22"/>
                <w:szCs w:val="22"/>
                <w:lang w:val="en-US" w:eastAsia="uk-UA"/>
              </w:rPr>
            </w:pPr>
            <w:r w:rsidRPr="001F6FE5">
              <w:rPr>
                <w:color w:val="000000"/>
                <w:sz w:val="22"/>
                <w:szCs w:val="22"/>
                <w:lang w:val="en-US" w:eastAsia="uk-UA"/>
              </w:rPr>
              <w:t>0010</w:t>
            </w:r>
          </w:p>
        </w:tc>
        <w:tc>
          <w:tcPr>
            <w:tcW w:w="115" w:type="pct"/>
          </w:tcPr>
          <w:p w:rsidR="00AD7B73" w:rsidRPr="001F6FE5" w:rsidRDefault="00AD7B73" w:rsidP="00AD7B73">
            <w:pPr>
              <w:jc w:val="center"/>
              <w:rPr>
                <w:color w:val="000000"/>
                <w:sz w:val="22"/>
                <w:szCs w:val="22"/>
                <w:lang w:val="en-US" w:eastAsia="uk-UA"/>
              </w:rPr>
            </w:pPr>
            <w:r w:rsidRPr="001F6FE5">
              <w:rPr>
                <w:color w:val="000000"/>
                <w:sz w:val="22"/>
                <w:szCs w:val="22"/>
                <w:lang w:val="en-US" w:eastAsia="uk-UA"/>
              </w:rPr>
              <w:t>0</w:t>
            </w:r>
          </w:p>
        </w:tc>
        <w:tc>
          <w:tcPr>
            <w:tcW w:w="149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  <w:lang w:eastAsia="en-US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45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49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45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49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5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9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5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9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*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0</w:t>
            </w:r>
          </w:p>
        </w:tc>
        <w:tc>
          <w:tcPr>
            <w:tcW w:w="145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*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0</w:t>
            </w:r>
          </w:p>
        </w:tc>
        <w:tc>
          <w:tcPr>
            <w:tcW w:w="149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0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*</w:t>
            </w:r>
          </w:p>
        </w:tc>
        <w:tc>
          <w:tcPr>
            <w:tcW w:w="145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*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0</w:t>
            </w:r>
          </w:p>
        </w:tc>
        <w:tc>
          <w:tcPr>
            <w:tcW w:w="149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5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9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5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</w:tr>
      <w:tr w:rsidR="00AD7B73" w:rsidRPr="002928DD" w:rsidTr="00140FAA">
        <w:trPr>
          <w:trHeight w:val="427"/>
        </w:trPr>
        <w:tc>
          <w:tcPr>
            <w:tcW w:w="131" w:type="pct"/>
          </w:tcPr>
          <w:p w:rsidR="00AD7B73" w:rsidRPr="001F6FE5" w:rsidRDefault="00AD7B73" w:rsidP="00AD7B73">
            <w:pPr>
              <w:jc w:val="center"/>
              <w:rPr>
                <w:color w:val="000000"/>
                <w:sz w:val="22"/>
                <w:szCs w:val="22"/>
                <w:lang w:val="en-US" w:eastAsia="uk-UA"/>
              </w:rPr>
            </w:pPr>
            <w:r w:rsidRPr="001F6FE5">
              <w:rPr>
                <w:color w:val="000000"/>
                <w:sz w:val="22"/>
                <w:szCs w:val="22"/>
                <w:lang w:val="en-US" w:eastAsia="uk-UA"/>
              </w:rPr>
              <w:t>9</w:t>
            </w:r>
          </w:p>
        </w:tc>
        <w:tc>
          <w:tcPr>
            <w:tcW w:w="201" w:type="pct"/>
            <w:shd w:val="clear" w:color="auto" w:fill="DBE5F1" w:themeFill="accent1" w:themeFillTint="33"/>
          </w:tcPr>
          <w:p w:rsidR="00AD7B73" w:rsidRPr="001F6FE5" w:rsidRDefault="00AD7B73" w:rsidP="00AD7B73">
            <w:pPr>
              <w:jc w:val="center"/>
              <w:rPr>
                <w:color w:val="000000"/>
                <w:sz w:val="22"/>
                <w:szCs w:val="22"/>
                <w:lang w:val="en-US" w:eastAsia="uk-UA"/>
              </w:rPr>
            </w:pPr>
            <w:r w:rsidRPr="001F6FE5">
              <w:rPr>
                <w:color w:val="000000"/>
                <w:sz w:val="22"/>
                <w:szCs w:val="22"/>
                <w:lang w:val="en-US" w:eastAsia="uk-UA"/>
              </w:rPr>
              <w:t>0100</w:t>
            </w:r>
          </w:p>
        </w:tc>
        <w:tc>
          <w:tcPr>
            <w:tcW w:w="115" w:type="pct"/>
          </w:tcPr>
          <w:p w:rsidR="00AD7B73" w:rsidRPr="001F6FE5" w:rsidRDefault="00AD7B73" w:rsidP="00AD7B73">
            <w:pPr>
              <w:jc w:val="center"/>
              <w:rPr>
                <w:color w:val="000000"/>
                <w:sz w:val="22"/>
                <w:szCs w:val="22"/>
                <w:lang w:val="en-US" w:eastAsia="uk-UA"/>
              </w:rPr>
            </w:pPr>
            <w:r w:rsidRPr="001F6FE5">
              <w:rPr>
                <w:color w:val="000000"/>
                <w:sz w:val="22"/>
                <w:szCs w:val="22"/>
                <w:lang w:val="en-US" w:eastAsia="uk-UA"/>
              </w:rPr>
              <w:t>0</w:t>
            </w:r>
          </w:p>
        </w:tc>
        <w:tc>
          <w:tcPr>
            <w:tcW w:w="149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  <w:lang w:eastAsia="en-US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45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49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45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49" w:type="pct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0</w:t>
            </w:r>
          </w:p>
        </w:tc>
        <w:tc>
          <w:tcPr>
            <w:tcW w:w="145" w:type="pct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0</w:t>
            </w:r>
          </w:p>
        </w:tc>
        <w:tc>
          <w:tcPr>
            <w:tcW w:w="138" w:type="pct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*</w:t>
            </w:r>
          </w:p>
        </w:tc>
        <w:tc>
          <w:tcPr>
            <w:tcW w:w="149" w:type="pct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0</w:t>
            </w:r>
          </w:p>
        </w:tc>
        <w:tc>
          <w:tcPr>
            <w:tcW w:w="145" w:type="pct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140FAA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0</w:t>
            </w:r>
          </w:p>
        </w:tc>
        <w:tc>
          <w:tcPr>
            <w:tcW w:w="149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5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9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5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  <w:shd w:val="clear" w:color="auto" w:fill="DBE5F1" w:themeFill="accent1" w:themeFillTint="33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9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5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9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45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38" w:type="pct"/>
          </w:tcPr>
          <w:p w:rsidR="00AD7B73" w:rsidRPr="006E31B2" w:rsidRDefault="00AD7B73" w:rsidP="00AD7B73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</w:tr>
    </w:tbl>
    <w:p w:rsidR="001F6FE5" w:rsidRDefault="001F6FE5" w:rsidP="001F6FE5">
      <w:pPr>
        <w:pStyle w:val="a6"/>
        <w:rPr>
          <w:lang w:val="en-US"/>
        </w:rPr>
      </w:pPr>
    </w:p>
    <w:tbl>
      <w:tblPr>
        <w:tblStyle w:val="af"/>
        <w:tblpPr w:leftFromText="180" w:rightFromText="180" w:vertAnchor="text" w:horzAnchor="margin" w:tblpX="-431" w:tblpY="-83"/>
        <w:tblW w:w="16297" w:type="dxa"/>
        <w:tblLayout w:type="fixed"/>
        <w:tblLook w:val="04A0" w:firstRow="1" w:lastRow="0" w:firstColumn="1" w:lastColumn="0" w:noHBand="0" w:noVBand="1"/>
      </w:tblPr>
      <w:tblGrid>
        <w:gridCol w:w="421"/>
        <w:gridCol w:w="992"/>
        <w:gridCol w:w="3685"/>
        <w:gridCol w:w="3828"/>
        <w:gridCol w:w="3685"/>
        <w:gridCol w:w="3686"/>
      </w:tblGrid>
      <w:tr w:rsidR="00AD7B73" w:rsidRPr="001366AF" w:rsidTr="00AD7B73">
        <w:trPr>
          <w:trHeight w:val="394"/>
        </w:trPr>
        <w:tc>
          <w:tcPr>
            <w:tcW w:w="421" w:type="dxa"/>
            <w:vMerge w:val="restart"/>
            <w:vAlign w:val="center"/>
          </w:tcPr>
          <w:p w:rsidR="00AD7B73" w:rsidRPr="00B30BC4" w:rsidRDefault="00AD7B73" w:rsidP="00AD7B73">
            <w:pPr>
              <w:jc w:val="center"/>
              <w:rPr>
                <w:b/>
                <w:bCs/>
                <w:color w:val="000000"/>
                <w:lang w:val="en-US" w:eastAsia="uk-UA"/>
              </w:rPr>
            </w:pPr>
            <w:r>
              <w:rPr>
                <w:b/>
                <w:bCs/>
                <w:color w:val="000000"/>
                <w:lang w:val="en-US" w:eastAsia="uk-UA"/>
              </w:rPr>
              <w:t>Q</w:t>
            </w:r>
          </w:p>
        </w:tc>
        <w:tc>
          <w:tcPr>
            <w:tcW w:w="992" w:type="dxa"/>
            <w:vMerge w:val="restart"/>
            <w:vAlign w:val="center"/>
          </w:tcPr>
          <w:p w:rsidR="00AD7B73" w:rsidRPr="00517DE5" w:rsidRDefault="00AD7B73" w:rsidP="00AD7B73">
            <w:pPr>
              <w:jc w:val="center"/>
              <w:rPr>
                <w:b/>
                <w:bCs/>
                <w:color w:val="000000"/>
                <w:lang w:val="en-US" w:eastAsia="uk-UA"/>
              </w:rPr>
            </w:pPr>
            <w:r>
              <w:rPr>
                <w:b/>
                <w:bCs/>
                <w:color w:val="000000"/>
                <w:lang w:val="en-US" w:eastAsia="uk-UA"/>
              </w:rPr>
              <w:t>q3q2q1q0</w:t>
            </w:r>
          </w:p>
        </w:tc>
        <w:tc>
          <w:tcPr>
            <w:tcW w:w="14884" w:type="dxa"/>
            <w:gridSpan w:val="4"/>
            <w:vAlign w:val="center"/>
          </w:tcPr>
          <w:p w:rsidR="00AD7B73" w:rsidRPr="001366AF" w:rsidRDefault="00AD7B73" w:rsidP="00AD7B73">
            <w:pPr>
              <w:jc w:val="center"/>
              <w:rPr>
                <w:b/>
                <w:bCs/>
                <w:color w:val="000000"/>
                <w:sz w:val="22"/>
                <w:szCs w:val="22"/>
                <w:lang w:val="uk-UA" w:eastAsia="uk-UA"/>
              </w:rPr>
            </w:pPr>
            <w:r w:rsidRPr="001366AF">
              <w:rPr>
                <w:b/>
                <w:bCs/>
                <w:color w:val="000000"/>
                <w:sz w:val="22"/>
                <w:szCs w:val="22"/>
                <w:lang w:eastAsia="uk-UA"/>
              </w:rPr>
              <w:t>Состояния входа</w:t>
            </w:r>
          </w:p>
        </w:tc>
      </w:tr>
      <w:tr w:rsidR="00AD7B73" w:rsidRPr="001366AF" w:rsidTr="00AD7B73">
        <w:trPr>
          <w:trHeight w:val="597"/>
        </w:trPr>
        <w:tc>
          <w:tcPr>
            <w:tcW w:w="421" w:type="dxa"/>
            <w:vMerge/>
            <w:vAlign w:val="center"/>
          </w:tcPr>
          <w:p w:rsidR="00AD7B73" w:rsidRPr="001366AF" w:rsidRDefault="00AD7B73" w:rsidP="00AD7B73">
            <w:pPr>
              <w:jc w:val="center"/>
              <w:rPr>
                <w:b/>
                <w:bCs/>
                <w:color w:val="000000"/>
                <w:lang w:val="uk-UA" w:eastAsia="uk-UA"/>
              </w:rPr>
            </w:pPr>
          </w:p>
        </w:tc>
        <w:tc>
          <w:tcPr>
            <w:tcW w:w="992" w:type="dxa"/>
            <w:vMerge/>
            <w:vAlign w:val="center"/>
          </w:tcPr>
          <w:p w:rsidR="00AD7B73" w:rsidRPr="001366AF" w:rsidRDefault="00AD7B73" w:rsidP="00AD7B73">
            <w:pPr>
              <w:jc w:val="center"/>
              <w:rPr>
                <w:b/>
                <w:bCs/>
                <w:color w:val="000000"/>
                <w:lang w:val="uk-UA" w:eastAsia="uk-UA"/>
              </w:rPr>
            </w:pPr>
          </w:p>
        </w:tc>
        <w:tc>
          <w:tcPr>
            <w:tcW w:w="3685" w:type="dxa"/>
            <w:noWrap/>
            <w:vAlign w:val="center"/>
          </w:tcPr>
          <w:p w:rsidR="00AD7B73" w:rsidRPr="00191003" w:rsidRDefault="00AD7B73" w:rsidP="00AD7B73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US" w:eastAsia="uk-UA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US" w:eastAsia="uk-UA"/>
              </w:rPr>
              <w:t>00</w:t>
            </w:r>
          </w:p>
        </w:tc>
        <w:tc>
          <w:tcPr>
            <w:tcW w:w="3828" w:type="dxa"/>
            <w:noWrap/>
            <w:vAlign w:val="center"/>
          </w:tcPr>
          <w:p w:rsidR="00AD7B73" w:rsidRPr="00191003" w:rsidRDefault="00AD7B73" w:rsidP="00AD7B73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US" w:eastAsia="uk-UA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US" w:eastAsia="uk-UA"/>
              </w:rPr>
              <w:t>01</w:t>
            </w:r>
          </w:p>
        </w:tc>
        <w:tc>
          <w:tcPr>
            <w:tcW w:w="3685" w:type="dxa"/>
            <w:noWrap/>
            <w:vAlign w:val="center"/>
          </w:tcPr>
          <w:p w:rsidR="00AD7B73" w:rsidRPr="00191003" w:rsidRDefault="00A71288" w:rsidP="00AD7B73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US" w:eastAsia="uk-UA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US" w:eastAsia="uk-UA"/>
              </w:rPr>
              <w:t>10</w:t>
            </w:r>
          </w:p>
        </w:tc>
        <w:tc>
          <w:tcPr>
            <w:tcW w:w="3686" w:type="dxa"/>
            <w:noWrap/>
            <w:vAlign w:val="center"/>
          </w:tcPr>
          <w:p w:rsidR="00AD7B73" w:rsidRPr="00191003" w:rsidRDefault="00A71288" w:rsidP="00AD7B73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US" w:eastAsia="uk-UA"/>
              </w:rPr>
            </w:pPr>
            <w:r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US" w:eastAsia="uk-UA"/>
              </w:rPr>
              <w:t>11</w:t>
            </w:r>
          </w:p>
        </w:tc>
      </w:tr>
      <w:tr w:rsidR="00AD7B73" w:rsidRPr="00242880" w:rsidTr="00AD7B73">
        <w:trPr>
          <w:trHeight w:val="190"/>
        </w:trPr>
        <w:tc>
          <w:tcPr>
            <w:tcW w:w="421" w:type="dxa"/>
          </w:tcPr>
          <w:p w:rsidR="00AD7B73" w:rsidRPr="00191003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0</w:t>
            </w:r>
          </w:p>
        </w:tc>
        <w:tc>
          <w:tcPr>
            <w:tcW w:w="992" w:type="dxa"/>
          </w:tcPr>
          <w:p w:rsidR="00AD7B73" w:rsidRPr="00191003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0000</w:t>
            </w:r>
          </w:p>
        </w:tc>
        <w:tc>
          <w:tcPr>
            <w:tcW w:w="3685" w:type="dxa"/>
          </w:tcPr>
          <w:p w:rsidR="00AD7B73" w:rsidRPr="00EF1A74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 w:rsidRPr="00B30BC4">
              <w:rPr>
                <w:color w:val="FF0000"/>
                <w:lang w:val="en-US" w:eastAsia="uk-UA"/>
              </w:rPr>
              <w:t>(0000)</w:t>
            </w:r>
          </w:p>
        </w:tc>
        <w:tc>
          <w:tcPr>
            <w:tcW w:w="3828" w:type="dxa"/>
          </w:tcPr>
          <w:p w:rsidR="00AD7B73" w:rsidRPr="00EF1A74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-</w:t>
            </w:r>
          </w:p>
        </w:tc>
        <w:tc>
          <w:tcPr>
            <w:tcW w:w="3685" w:type="dxa"/>
          </w:tcPr>
          <w:p w:rsidR="00AD7B73" w:rsidRPr="00EF1A74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0001</w:t>
            </w:r>
          </w:p>
        </w:tc>
        <w:tc>
          <w:tcPr>
            <w:tcW w:w="3686" w:type="dxa"/>
          </w:tcPr>
          <w:p w:rsidR="00AD7B73" w:rsidRPr="00EF1A74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-</w:t>
            </w:r>
          </w:p>
        </w:tc>
      </w:tr>
      <w:tr w:rsidR="00AD7B73" w:rsidRPr="00242880" w:rsidTr="00AD7B73">
        <w:trPr>
          <w:trHeight w:val="190"/>
        </w:trPr>
        <w:tc>
          <w:tcPr>
            <w:tcW w:w="421" w:type="dxa"/>
          </w:tcPr>
          <w:p w:rsidR="00AD7B73" w:rsidRPr="00191003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1</w:t>
            </w:r>
          </w:p>
        </w:tc>
        <w:tc>
          <w:tcPr>
            <w:tcW w:w="992" w:type="dxa"/>
          </w:tcPr>
          <w:p w:rsidR="00AD7B73" w:rsidRPr="00D24B88" w:rsidRDefault="00AD7B73" w:rsidP="00AD7B73">
            <w:pPr>
              <w:jc w:val="center"/>
              <w:rPr>
                <w:color w:val="000000"/>
                <w:lang w:val="uk-UA" w:eastAsia="uk-UA"/>
              </w:rPr>
            </w:pPr>
            <w:r>
              <w:rPr>
                <w:color w:val="000000"/>
                <w:lang w:val="uk-UA" w:eastAsia="uk-UA"/>
              </w:rPr>
              <w:t>1100</w:t>
            </w:r>
          </w:p>
        </w:tc>
        <w:tc>
          <w:tcPr>
            <w:tcW w:w="3685" w:type="dxa"/>
          </w:tcPr>
          <w:p w:rsidR="00AD7B73" w:rsidRPr="00B30BC4" w:rsidRDefault="00AD7B73" w:rsidP="00AD7B73">
            <w:pPr>
              <w:jc w:val="center"/>
              <w:rPr>
                <w:color w:val="FF0000"/>
                <w:lang w:val="en-US" w:eastAsia="uk-UA"/>
              </w:rPr>
            </w:pPr>
            <w:r w:rsidRPr="00B30BC4">
              <w:rPr>
                <w:color w:val="FF0000"/>
                <w:lang w:val="en-US" w:eastAsia="uk-UA"/>
              </w:rPr>
              <w:t>(1100)</w:t>
            </w:r>
          </w:p>
        </w:tc>
        <w:tc>
          <w:tcPr>
            <w:tcW w:w="3828" w:type="dxa"/>
          </w:tcPr>
          <w:p w:rsidR="00AD7B73" w:rsidRPr="00EF1A74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-</w:t>
            </w:r>
          </w:p>
        </w:tc>
        <w:tc>
          <w:tcPr>
            <w:tcW w:w="3685" w:type="dxa"/>
          </w:tcPr>
          <w:p w:rsidR="00AD7B73" w:rsidRPr="00EF1A74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0010</w:t>
            </w:r>
          </w:p>
        </w:tc>
        <w:tc>
          <w:tcPr>
            <w:tcW w:w="3686" w:type="dxa"/>
          </w:tcPr>
          <w:p w:rsidR="00AD7B73" w:rsidRPr="00EF1A74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-</w:t>
            </w:r>
          </w:p>
        </w:tc>
      </w:tr>
      <w:tr w:rsidR="00AD7B73" w:rsidRPr="00242880" w:rsidTr="00AD7B73">
        <w:trPr>
          <w:trHeight w:val="190"/>
        </w:trPr>
        <w:tc>
          <w:tcPr>
            <w:tcW w:w="421" w:type="dxa"/>
          </w:tcPr>
          <w:p w:rsidR="00AD7B73" w:rsidRPr="00191003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2</w:t>
            </w:r>
          </w:p>
        </w:tc>
        <w:tc>
          <w:tcPr>
            <w:tcW w:w="992" w:type="dxa"/>
          </w:tcPr>
          <w:p w:rsidR="00AD7B73" w:rsidRPr="00C91F6B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0101</w:t>
            </w:r>
          </w:p>
        </w:tc>
        <w:tc>
          <w:tcPr>
            <w:tcW w:w="3685" w:type="dxa"/>
          </w:tcPr>
          <w:p w:rsidR="00AD7B73" w:rsidRPr="00B30BC4" w:rsidRDefault="00AD7B73" w:rsidP="00AD7B73">
            <w:pPr>
              <w:jc w:val="center"/>
              <w:rPr>
                <w:color w:val="FF0000"/>
                <w:lang w:val="en-US" w:eastAsia="uk-UA"/>
              </w:rPr>
            </w:pPr>
            <w:r w:rsidRPr="00B30BC4">
              <w:rPr>
                <w:color w:val="FF0000"/>
                <w:lang w:val="en-US" w:eastAsia="uk-UA"/>
              </w:rPr>
              <w:t>(0101)</w:t>
            </w:r>
          </w:p>
        </w:tc>
        <w:tc>
          <w:tcPr>
            <w:tcW w:w="3828" w:type="dxa"/>
          </w:tcPr>
          <w:p w:rsidR="00AD7B73" w:rsidRPr="00EF1A74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0100</w:t>
            </w:r>
          </w:p>
        </w:tc>
        <w:tc>
          <w:tcPr>
            <w:tcW w:w="3685" w:type="dxa"/>
          </w:tcPr>
          <w:p w:rsidR="00AD7B73" w:rsidRPr="00EF1A74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0111</w:t>
            </w:r>
          </w:p>
        </w:tc>
        <w:tc>
          <w:tcPr>
            <w:tcW w:w="3686" w:type="dxa"/>
          </w:tcPr>
          <w:p w:rsidR="00AD7B73" w:rsidRPr="00EF1A74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-</w:t>
            </w:r>
          </w:p>
        </w:tc>
      </w:tr>
      <w:tr w:rsidR="00AD7B73" w:rsidRPr="00242880" w:rsidTr="00AD7B73">
        <w:trPr>
          <w:trHeight w:val="190"/>
        </w:trPr>
        <w:tc>
          <w:tcPr>
            <w:tcW w:w="421" w:type="dxa"/>
          </w:tcPr>
          <w:p w:rsidR="00AD7B73" w:rsidRPr="00191003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3</w:t>
            </w:r>
          </w:p>
        </w:tc>
        <w:tc>
          <w:tcPr>
            <w:tcW w:w="992" w:type="dxa"/>
          </w:tcPr>
          <w:p w:rsidR="00AD7B73" w:rsidRPr="00D24B88" w:rsidRDefault="00AD7B73" w:rsidP="00AD7B73">
            <w:pPr>
              <w:jc w:val="center"/>
              <w:rPr>
                <w:color w:val="000000"/>
                <w:lang w:val="uk-UA" w:eastAsia="uk-UA"/>
              </w:rPr>
            </w:pPr>
            <w:r>
              <w:rPr>
                <w:color w:val="000000"/>
                <w:lang w:val="en-US" w:eastAsia="uk-UA"/>
              </w:rPr>
              <w:t>01</w:t>
            </w:r>
            <w:r>
              <w:rPr>
                <w:color w:val="000000"/>
                <w:lang w:val="uk-UA" w:eastAsia="uk-UA"/>
              </w:rPr>
              <w:t>10</w:t>
            </w:r>
          </w:p>
        </w:tc>
        <w:tc>
          <w:tcPr>
            <w:tcW w:w="3685" w:type="dxa"/>
          </w:tcPr>
          <w:p w:rsidR="00AD7B73" w:rsidRPr="00EF1A74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-</w:t>
            </w:r>
          </w:p>
        </w:tc>
        <w:tc>
          <w:tcPr>
            <w:tcW w:w="3828" w:type="dxa"/>
          </w:tcPr>
          <w:p w:rsidR="00AD7B73" w:rsidRPr="00EF1A74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-</w:t>
            </w:r>
          </w:p>
        </w:tc>
        <w:tc>
          <w:tcPr>
            <w:tcW w:w="3685" w:type="dxa"/>
          </w:tcPr>
          <w:p w:rsidR="00AD7B73" w:rsidRPr="00EF1A74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1110</w:t>
            </w:r>
          </w:p>
        </w:tc>
        <w:tc>
          <w:tcPr>
            <w:tcW w:w="3686" w:type="dxa"/>
          </w:tcPr>
          <w:p w:rsidR="00AD7B73" w:rsidRPr="00EF1A74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 w:rsidRPr="00E917F3">
              <w:rPr>
                <w:color w:val="FF0000"/>
                <w:lang w:val="en-US" w:eastAsia="uk-UA"/>
              </w:rPr>
              <w:t>(0110)</w:t>
            </w:r>
          </w:p>
        </w:tc>
      </w:tr>
      <w:tr w:rsidR="00AD7B73" w:rsidRPr="00242880" w:rsidTr="00AD7B73">
        <w:trPr>
          <w:trHeight w:val="190"/>
        </w:trPr>
        <w:tc>
          <w:tcPr>
            <w:tcW w:w="421" w:type="dxa"/>
          </w:tcPr>
          <w:p w:rsidR="00AD7B73" w:rsidRPr="00191003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4</w:t>
            </w:r>
          </w:p>
        </w:tc>
        <w:tc>
          <w:tcPr>
            <w:tcW w:w="992" w:type="dxa"/>
          </w:tcPr>
          <w:p w:rsidR="00AD7B73" w:rsidRPr="00C91F6B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0111</w:t>
            </w:r>
          </w:p>
        </w:tc>
        <w:tc>
          <w:tcPr>
            <w:tcW w:w="3685" w:type="dxa"/>
          </w:tcPr>
          <w:p w:rsidR="00AD7B73" w:rsidRPr="00EF1A74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0101</w:t>
            </w:r>
          </w:p>
        </w:tc>
        <w:tc>
          <w:tcPr>
            <w:tcW w:w="3828" w:type="dxa"/>
          </w:tcPr>
          <w:p w:rsidR="00AD7B73" w:rsidRPr="00EF1A74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-</w:t>
            </w:r>
          </w:p>
        </w:tc>
        <w:tc>
          <w:tcPr>
            <w:tcW w:w="3685" w:type="dxa"/>
          </w:tcPr>
          <w:p w:rsidR="00AD7B73" w:rsidRPr="00EF1A74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 w:rsidRPr="00E917F3">
              <w:rPr>
                <w:color w:val="FF0000"/>
                <w:lang w:val="en-US" w:eastAsia="uk-UA"/>
              </w:rPr>
              <w:t>(0111)</w:t>
            </w:r>
          </w:p>
        </w:tc>
        <w:tc>
          <w:tcPr>
            <w:tcW w:w="3686" w:type="dxa"/>
          </w:tcPr>
          <w:p w:rsidR="00AD7B73" w:rsidRPr="00EF1A74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0110</w:t>
            </w:r>
          </w:p>
        </w:tc>
      </w:tr>
      <w:tr w:rsidR="00AD7B73" w:rsidRPr="00242880" w:rsidTr="00AD7B73">
        <w:trPr>
          <w:trHeight w:val="190"/>
        </w:trPr>
        <w:tc>
          <w:tcPr>
            <w:tcW w:w="421" w:type="dxa"/>
          </w:tcPr>
          <w:p w:rsidR="00AD7B73" w:rsidRPr="00191003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5</w:t>
            </w:r>
          </w:p>
        </w:tc>
        <w:tc>
          <w:tcPr>
            <w:tcW w:w="992" w:type="dxa"/>
          </w:tcPr>
          <w:p w:rsidR="00AD7B73" w:rsidRPr="00C91F6B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0011</w:t>
            </w:r>
          </w:p>
        </w:tc>
        <w:tc>
          <w:tcPr>
            <w:tcW w:w="3685" w:type="dxa"/>
          </w:tcPr>
          <w:p w:rsidR="00AD7B73" w:rsidRPr="00EF1A74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-</w:t>
            </w:r>
          </w:p>
        </w:tc>
        <w:tc>
          <w:tcPr>
            <w:tcW w:w="3828" w:type="dxa"/>
          </w:tcPr>
          <w:p w:rsidR="00AD7B73" w:rsidRPr="00EF1A74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-</w:t>
            </w:r>
          </w:p>
        </w:tc>
        <w:tc>
          <w:tcPr>
            <w:tcW w:w="3685" w:type="dxa"/>
          </w:tcPr>
          <w:p w:rsidR="00AD7B73" w:rsidRPr="00EF1A74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0111</w:t>
            </w:r>
          </w:p>
        </w:tc>
        <w:tc>
          <w:tcPr>
            <w:tcW w:w="3686" w:type="dxa"/>
          </w:tcPr>
          <w:p w:rsidR="00AD7B73" w:rsidRPr="00EF1A74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 w:rsidRPr="00E917F3">
              <w:rPr>
                <w:color w:val="FF0000"/>
                <w:lang w:val="en-US" w:eastAsia="uk-UA"/>
              </w:rPr>
              <w:t>(0011)</w:t>
            </w:r>
          </w:p>
        </w:tc>
      </w:tr>
      <w:tr w:rsidR="00AD7B73" w:rsidRPr="00242880" w:rsidTr="00AD7B73">
        <w:trPr>
          <w:trHeight w:val="190"/>
        </w:trPr>
        <w:tc>
          <w:tcPr>
            <w:tcW w:w="421" w:type="dxa"/>
          </w:tcPr>
          <w:p w:rsidR="00AD7B73" w:rsidRPr="00191003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6</w:t>
            </w:r>
          </w:p>
        </w:tc>
        <w:tc>
          <w:tcPr>
            <w:tcW w:w="992" w:type="dxa"/>
          </w:tcPr>
          <w:p w:rsidR="00AD7B73" w:rsidRPr="00C91F6B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0001</w:t>
            </w:r>
          </w:p>
        </w:tc>
        <w:tc>
          <w:tcPr>
            <w:tcW w:w="3685" w:type="dxa"/>
          </w:tcPr>
          <w:p w:rsidR="00AD7B73" w:rsidRPr="00EF1A74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0101</w:t>
            </w:r>
          </w:p>
        </w:tc>
        <w:tc>
          <w:tcPr>
            <w:tcW w:w="3828" w:type="dxa"/>
          </w:tcPr>
          <w:p w:rsidR="00AD7B73" w:rsidRPr="00EF1A74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-</w:t>
            </w:r>
          </w:p>
        </w:tc>
        <w:tc>
          <w:tcPr>
            <w:tcW w:w="3685" w:type="dxa"/>
          </w:tcPr>
          <w:p w:rsidR="00AD7B73" w:rsidRPr="00E917F3" w:rsidRDefault="00AD7B73" w:rsidP="00AD7B73">
            <w:pPr>
              <w:jc w:val="center"/>
              <w:rPr>
                <w:color w:val="FF0000"/>
                <w:lang w:val="en-US" w:eastAsia="uk-UA"/>
              </w:rPr>
            </w:pPr>
            <w:r w:rsidRPr="00E917F3">
              <w:rPr>
                <w:color w:val="FF0000"/>
                <w:lang w:val="en-US" w:eastAsia="uk-UA"/>
              </w:rPr>
              <w:t>(0001)</w:t>
            </w:r>
          </w:p>
        </w:tc>
        <w:tc>
          <w:tcPr>
            <w:tcW w:w="3686" w:type="dxa"/>
          </w:tcPr>
          <w:p w:rsidR="00AD7B73" w:rsidRPr="00EF1A74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0011</w:t>
            </w:r>
          </w:p>
        </w:tc>
      </w:tr>
      <w:tr w:rsidR="00AD7B73" w:rsidRPr="00242880" w:rsidTr="00AD7B73">
        <w:trPr>
          <w:trHeight w:val="190"/>
        </w:trPr>
        <w:tc>
          <w:tcPr>
            <w:tcW w:w="421" w:type="dxa"/>
          </w:tcPr>
          <w:p w:rsidR="00AD7B73" w:rsidRPr="00191003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7</w:t>
            </w:r>
          </w:p>
        </w:tc>
        <w:tc>
          <w:tcPr>
            <w:tcW w:w="992" w:type="dxa"/>
          </w:tcPr>
          <w:p w:rsidR="00AD7B73" w:rsidRPr="00C91F6B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1110</w:t>
            </w:r>
          </w:p>
        </w:tc>
        <w:tc>
          <w:tcPr>
            <w:tcW w:w="3685" w:type="dxa"/>
          </w:tcPr>
          <w:p w:rsidR="00AD7B73" w:rsidRPr="00EF1A74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1100</w:t>
            </w:r>
          </w:p>
        </w:tc>
        <w:tc>
          <w:tcPr>
            <w:tcW w:w="3828" w:type="dxa"/>
          </w:tcPr>
          <w:p w:rsidR="00AD7B73" w:rsidRPr="00EF1A74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-</w:t>
            </w:r>
          </w:p>
        </w:tc>
        <w:tc>
          <w:tcPr>
            <w:tcW w:w="3685" w:type="dxa"/>
          </w:tcPr>
          <w:p w:rsidR="00AD7B73" w:rsidRPr="00E917F3" w:rsidRDefault="00AD7B73" w:rsidP="00AD7B73">
            <w:pPr>
              <w:jc w:val="center"/>
              <w:rPr>
                <w:color w:val="FF0000"/>
                <w:lang w:val="en-US" w:eastAsia="uk-UA"/>
              </w:rPr>
            </w:pPr>
            <w:r w:rsidRPr="00E917F3">
              <w:rPr>
                <w:color w:val="FF0000"/>
                <w:lang w:val="en-US" w:eastAsia="uk-UA"/>
              </w:rPr>
              <w:t>(1110)</w:t>
            </w:r>
          </w:p>
        </w:tc>
        <w:tc>
          <w:tcPr>
            <w:tcW w:w="3686" w:type="dxa"/>
          </w:tcPr>
          <w:p w:rsidR="00AD7B73" w:rsidRPr="00EF1A74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0110</w:t>
            </w:r>
          </w:p>
        </w:tc>
      </w:tr>
      <w:tr w:rsidR="00AD7B73" w:rsidRPr="00242880" w:rsidTr="00AD7B73">
        <w:trPr>
          <w:trHeight w:val="190"/>
        </w:trPr>
        <w:tc>
          <w:tcPr>
            <w:tcW w:w="421" w:type="dxa"/>
          </w:tcPr>
          <w:p w:rsidR="00AD7B73" w:rsidRPr="00191003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8</w:t>
            </w:r>
          </w:p>
        </w:tc>
        <w:tc>
          <w:tcPr>
            <w:tcW w:w="992" w:type="dxa"/>
          </w:tcPr>
          <w:p w:rsidR="00AD7B73" w:rsidRPr="00C91F6B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0010</w:t>
            </w:r>
          </w:p>
        </w:tc>
        <w:tc>
          <w:tcPr>
            <w:tcW w:w="3685" w:type="dxa"/>
          </w:tcPr>
          <w:p w:rsidR="00AD7B73" w:rsidRPr="00EF1A74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0000</w:t>
            </w:r>
          </w:p>
        </w:tc>
        <w:tc>
          <w:tcPr>
            <w:tcW w:w="3828" w:type="dxa"/>
          </w:tcPr>
          <w:p w:rsidR="00AD7B73" w:rsidRPr="00EF1A74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-</w:t>
            </w:r>
          </w:p>
        </w:tc>
        <w:tc>
          <w:tcPr>
            <w:tcW w:w="3685" w:type="dxa"/>
          </w:tcPr>
          <w:p w:rsidR="00AD7B73" w:rsidRPr="00E917F3" w:rsidRDefault="00AD7B73" w:rsidP="00AD7B73">
            <w:pPr>
              <w:jc w:val="center"/>
              <w:rPr>
                <w:color w:val="FF0000"/>
                <w:lang w:val="en-US" w:eastAsia="uk-UA"/>
              </w:rPr>
            </w:pPr>
            <w:r w:rsidRPr="00E917F3">
              <w:rPr>
                <w:color w:val="FF0000"/>
                <w:lang w:val="en-US" w:eastAsia="uk-UA"/>
              </w:rPr>
              <w:t>(0010)</w:t>
            </w:r>
          </w:p>
        </w:tc>
        <w:tc>
          <w:tcPr>
            <w:tcW w:w="3686" w:type="dxa"/>
          </w:tcPr>
          <w:p w:rsidR="00AD7B73" w:rsidRPr="00EF1A74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-</w:t>
            </w:r>
          </w:p>
        </w:tc>
      </w:tr>
      <w:tr w:rsidR="00AD7B73" w:rsidRPr="00242880" w:rsidTr="00AD7B73">
        <w:trPr>
          <w:trHeight w:val="190"/>
        </w:trPr>
        <w:tc>
          <w:tcPr>
            <w:tcW w:w="421" w:type="dxa"/>
          </w:tcPr>
          <w:p w:rsidR="00AD7B73" w:rsidRPr="00191003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9</w:t>
            </w:r>
          </w:p>
        </w:tc>
        <w:tc>
          <w:tcPr>
            <w:tcW w:w="992" w:type="dxa"/>
          </w:tcPr>
          <w:p w:rsidR="00AD7B73" w:rsidRPr="00C91F6B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0100</w:t>
            </w:r>
          </w:p>
        </w:tc>
        <w:tc>
          <w:tcPr>
            <w:tcW w:w="3685" w:type="dxa"/>
          </w:tcPr>
          <w:p w:rsidR="00AD7B73" w:rsidRPr="00AE7204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0000</w:t>
            </w:r>
          </w:p>
        </w:tc>
        <w:tc>
          <w:tcPr>
            <w:tcW w:w="3828" w:type="dxa"/>
          </w:tcPr>
          <w:p w:rsidR="00AD7B73" w:rsidRPr="00AE7204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 w:rsidRPr="00B30BC4">
              <w:rPr>
                <w:color w:val="FF0000"/>
                <w:lang w:val="en-US" w:eastAsia="uk-UA"/>
              </w:rPr>
              <w:t>(0100)</w:t>
            </w:r>
          </w:p>
        </w:tc>
        <w:tc>
          <w:tcPr>
            <w:tcW w:w="3685" w:type="dxa"/>
          </w:tcPr>
          <w:p w:rsidR="00AD7B73" w:rsidRPr="00AE7204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-</w:t>
            </w:r>
          </w:p>
        </w:tc>
        <w:tc>
          <w:tcPr>
            <w:tcW w:w="3686" w:type="dxa"/>
          </w:tcPr>
          <w:p w:rsidR="00AD7B73" w:rsidRPr="00AE7204" w:rsidRDefault="00AD7B73" w:rsidP="00AD7B73">
            <w:pPr>
              <w:jc w:val="center"/>
              <w:rPr>
                <w:color w:val="000000"/>
                <w:lang w:val="en-US" w:eastAsia="uk-UA"/>
              </w:rPr>
            </w:pPr>
            <w:r>
              <w:rPr>
                <w:color w:val="000000"/>
                <w:lang w:val="en-US" w:eastAsia="uk-UA"/>
              </w:rPr>
              <w:t>-</w:t>
            </w:r>
          </w:p>
        </w:tc>
      </w:tr>
    </w:tbl>
    <w:p w:rsidR="001F6FE5" w:rsidRDefault="001F6FE5" w:rsidP="001F6FE5">
      <w:pPr>
        <w:pStyle w:val="a6"/>
        <w:rPr>
          <w:lang w:val="en-US"/>
        </w:rPr>
      </w:pPr>
    </w:p>
    <w:p w:rsidR="001F6FE5" w:rsidRPr="002928DD" w:rsidRDefault="001F6FE5" w:rsidP="001F6FE5">
      <w:pPr>
        <w:pStyle w:val="a6"/>
        <w:rPr>
          <w:lang w:val="en-US"/>
        </w:rPr>
        <w:sectPr w:rsidR="001F6FE5" w:rsidRPr="002928DD" w:rsidSect="001F6FE5">
          <w:pgSz w:w="16838" w:h="11906" w:orient="landscape"/>
          <w:pgMar w:top="720" w:right="720" w:bottom="720" w:left="720" w:header="708" w:footer="708" w:gutter="0"/>
          <w:cols w:num="3" w:space="720"/>
          <w:titlePg/>
          <w:docGrid w:linePitch="360"/>
        </w:sect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140FAA" w:rsidTr="00140FAA">
        <w:tc>
          <w:tcPr>
            <w:tcW w:w="2091" w:type="dxa"/>
          </w:tcPr>
          <w:p w:rsidR="00140FAA" w:rsidRPr="00140FAA" w:rsidRDefault="00140FAA" w:rsidP="00140FAA">
            <w:pPr>
              <w:contextualSpacing/>
              <w:jc w:val="center"/>
              <w:rPr>
                <w:noProof/>
              </w:rPr>
            </w:pPr>
            <w:r w:rsidRPr="00140FAA">
              <w:rPr>
                <w:noProof/>
              </w:rPr>
              <w:lastRenderedPageBreak/>
              <w:t>R</w:t>
            </w:r>
            <w:r w:rsidRPr="00140FAA">
              <w:rPr>
                <w:noProof/>
                <w:vertAlign w:val="subscript"/>
              </w:rPr>
              <w:t>3</w:t>
            </w:r>
          </w:p>
        </w:tc>
        <w:tc>
          <w:tcPr>
            <w:tcW w:w="8365" w:type="dxa"/>
            <w:gridSpan w:val="4"/>
          </w:tcPr>
          <w:p w:rsidR="00140FAA" w:rsidRPr="00140FAA" w:rsidRDefault="00140FAA" w:rsidP="00140FAA">
            <w:pPr>
              <w:contextualSpacing/>
              <w:jc w:val="center"/>
              <w:rPr>
                <w:noProof/>
              </w:rPr>
            </w:pPr>
            <w:r w:rsidRPr="00140FAA">
              <w:rPr>
                <w:noProof/>
              </w:rPr>
              <w:t>X2\X1</w:t>
            </w:r>
          </w:p>
        </w:tc>
      </w:tr>
      <w:tr w:rsidR="00AD7B73" w:rsidTr="00140FAA">
        <w:tc>
          <w:tcPr>
            <w:tcW w:w="2091" w:type="dxa"/>
          </w:tcPr>
          <w:p w:rsidR="00AD7B73" w:rsidRPr="002D50E7" w:rsidRDefault="00140FAA" w:rsidP="00140FAA">
            <w:pPr>
              <w:contextualSpacing/>
              <w:jc w:val="center"/>
              <w:rPr>
                <w:noProof/>
              </w:rPr>
            </w:pPr>
            <w:r w:rsidRPr="002D50E7">
              <w:rPr>
                <w:noProof/>
              </w:rPr>
              <w:t>Q</w:t>
            </w:r>
            <w:r>
              <w:rPr>
                <w:noProof/>
                <w:vertAlign w:val="subscript"/>
              </w:rPr>
              <w:t>3</w:t>
            </w:r>
            <w:r w:rsidR="00AD7B73" w:rsidRPr="002D50E7">
              <w:rPr>
                <w:noProof/>
              </w:rPr>
              <w:t>Q</w:t>
            </w:r>
            <w:r w:rsidR="00AD7B73" w:rsidRPr="003B6718">
              <w:rPr>
                <w:noProof/>
                <w:vertAlign w:val="subscript"/>
              </w:rPr>
              <w:t>2</w:t>
            </w:r>
            <w:r w:rsidR="00AD7B73" w:rsidRPr="002D50E7">
              <w:rPr>
                <w:noProof/>
              </w:rPr>
              <w:t>Q</w:t>
            </w:r>
            <w:r w:rsidR="00AD7B73" w:rsidRPr="003B6718">
              <w:rPr>
                <w:noProof/>
                <w:vertAlign w:val="subscript"/>
              </w:rPr>
              <w:t>1</w:t>
            </w:r>
            <w:r w:rsidR="00AD7B73" w:rsidRPr="002D50E7">
              <w:rPr>
                <w:noProof/>
              </w:rPr>
              <w:t>Q</w:t>
            </w:r>
            <w:r w:rsidR="00AD7B73" w:rsidRPr="003B6718">
              <w:rPr>
                <w:noProof/>
                <w:vertAlign w:val="subscript"/>
              </w:rPr>
              <w:t>0</w:t>
            </w:r>
          </w:p>
        </w:tc>
        <w:tc>
          <w:tcPr>
            <w:tcW w:w="2091" w:type="dxa"/>
          </w:tcPr>
          <w:p w:rsidR="00AD7B73" w:rsidRPr="002D50E7" w:rsidRDefault="00AD7B73" w:rsidP="00140FAA">
            <w:pPr>
              <w:contextualSpacing/>
              <w:jc w:val="center"/>
              <w:rPr>
                <w:noProof/>
              </w:rPr>
            </w:pPr>
            <w:r w:rsidRPr="002D50E7">
              <w:rPr>
                <w:noProof/>
              </w:rPr>
              <w:t>00</w:t>
            </w:r>
          </w:p>
        </w:tc>
        <w:tc>
          <w:tcPr>
            <w:tcW w:w="2091" w:type="dxa"/>
          </w:tcPr>
          <w:p w:rsidR="00AD7B73" w:rsidRPr="00A71288" w:rsidRDefault="00A71288" w:rsidP="00140FAA">
            <w:pPr>
              <w:contextualSpacing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01</w:t>
            </w:r>
          </w:p>
        </w:tc>
        <w:tc>
          <w:tcPr>
            <w:tcW w:w="2091" w:type="dxa"/>
          </w:tcPr>
          <w:p w:rsidR="00AD7B73" w:rsidRPr="00A71288" w:rsidRDefault="00A71288" w:rsidP="00140FAA">
            <w:pPr>
              <w:contextualSpacing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10</w:t>
            </w:r>
          </w:p>
        </w:tc>
        <w:tc>
          <w:tcPr>
            <w:tcW w:w="2092" w:type="dxa"/>
          </w:tcPr>
          <w:p w:rsidR="00AD7B73" w:rsidRPr="00A71288" w:rsidRDefault="00A71288" w:rsidP="00140FAA">
            <w:pPr>
              <w:contextualSpacing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11</w:t>
            </w:r>
          </w:p>
        </w:tc>
      </w:tr>
      <w:tr w:rsidR="00A71288" w:rsidTr="00140FAA">
        <w:tc>
          <w:tcPr>
            <w:tcW w:w="2091" w:type="dxa"/>
          </w:tcPr>
          <w:p w:rsidR="00A71288" w:rsidRPr="001F6FE5" w:rsidRDefault="00A71288" w:rsidP="00A71288">
            <w:pPr>
              <w:jc w:val="center"/>
              <w:rPr>
                <w:color w:val="000000"/>
                <w:sz w:val="22"/>
                <w:szCs w:val="22"/>
                <w:lang w:val="en-US" w:eastAsia="uk-UA"/>
              </w:rPr>
            </w:pPr>
            <w:r w:rsidRPr="001F6FE5">
              <w:rPr>
                <w:color w:val="000000"/>
                <w:sz w:val="22"/>
                <w:szCs w:val="22"/>
                <w:lang w:val="en-US" w:eastAsia="uk-UA"/>
              </w:rPr>
              <w:t>0000</w:t>
            </w:r>
          </w:p>
        </w:tc>
        <w:tc>
          <w:tcPr>
            <w:tcW w:w="2091" w:type="dxa"/>
          </w:tcPr>
          <w:p w:rsidR="00A71288" w:rsidRPr="00140FAA" w:rsidRDefault="00A71288" w:rsidP="00A71288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  <w:lang w:eastAsia="en-US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*</w:t>
            </w:r>
          </w:p>
        </w:tc>
        <w:tc>
          <w:tcPr>
            <w:tcW w:w="2091" w:type="dxa"/>
          </w:tcPr>
          <w:p w:rsidR="00A71288" w:rsidRPr="006E31B2" w:rsidRDefault="00A71288" w:rsidP="00A71288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2091" w:type="dxa"/>
          </w:tcPr>
          <w:p w:rsidR="00A71288" w:rsidRPr="006E31B2" w:rsidRDefault="00A71288" w:rsidP="00A71288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2092" w:type="dxa"/>
          </w:tcPr>
          <w:p w:rsidR="00A71288" w:rsidRPr="006E31B2" w:rsidRDefault="00A71288" w:rsidP="00A71288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</w:tr>
      <w:tr w:rsidR="00A71288" w:rsidTr="00140FAA">
        <w:tc>
          <w:tcPr>
            <w:tcW w:w="2091" w:type="dxa"/>
          </w:tcPr>
          <w:p w:rsidR="00A71288" w:rsidRPr="001F6FE5" w:rsidRDefault="00A71288" w:rsidP="00A71288">
            <w:pPr>
              <w:jc w:val="center"/>
              <w:rPr>
                <w:color w:val="000000"/>
                <w:sz w:val="22"/>
                <w:szCs w:val="22"/>
                <w:lang w:val="uk-UA" w:eastAsia="uk-UA"/>
              </w:rPr>
            </w:pPr>
            <w:r w:rsidRPr="001F6FE5">
              <w:rPr>
                <w:color w:val="000000"/>
                <w:sz w:val="22"/>
                <w:szCs w:val="22"/>
                <w:lang w:val="uk-UA" w:eastAsia="uk-UA"/>
              </w:rPr>
              <w:t>1100</w:t>
            </w:r>
          </w:p>
        </w:tc>
        <w:tc>
          <w:tcPr>
            <w:tcW w:w="2091" w:type="dxa"/>
          </w:tcPr>
          <w:p w:rsidR="00A71288" w:rsidRPr="00140FAA" w:rsidRDefault="00A71288" w:rsidP="00A71288">
            <w:pPr>
              <w:jc w:val="center"/>
              <w:rPr>
                <w:color w:val="FF0000"/>
                <w:szCs w:val="24"/>
                <w:lang w:val="en-US"/>
              </w:rPr>
            </w:pPr>
            <w:r w:rsidRPr="00140FAA">
              <w:rPr>
                <w:color w:val="FF0000"/>
                <w:szCs w:val="24"/>
                <w:lang w:val="en-US"/>
              </w:rPr>
              <w:t>0</w:t>
            </w:r>
          </w:p>
        </w:tc>
        <w:tc>
          <w:tcPr>
            <w:tcW w:w="2091" w:type="dxa"/>
          </w:tcPr>
          <w:p w:rsidR="00A71288" w:rsidRPr="006E31B2" w:rsidRDefault="00A71288" w:rsidP="00A71288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2091" w:type="dxa"/>
          </w:tcPr>
          <w:p w:rsidR="00A71288" w:rsidRPr="006E31B2" w:rsidRDefault="00A71288" w:rsidP="00A71288">
            <w:pPr>
              <w:jc w:val="center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1</w:t>
            </w:r>
          </w:p>
        </w:tc>
        <w:tc>
          <w:tcPr>
            <w:tcW w:w="2092" w:type="dxa"/>
          </w:tcPr>
          <w:p w:rsidR="00A71288" w:rsidRPr="006E31B2" w:rsidRDefault="00A71288" w:rsidP="00A71288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</w:tr>
      <w:tr w:rsidR="00A71288" w:rsidTr="00140FAA">
        <w:tc>
          <w:tcPr>
            <w:tcW w:w="2091" w:type="dxa"/>
          </w:tcPr>
          <w:p w:rsidR="00A71288" w:rsidRPr="001F6FE5" w:rsidRDefault="00A71288" w:rsidP="00A71288">
            <w:pPr>
              <w:jc w:val="center"/>
              <w:rPr>
                <w:color w:val="000000"/>
                <w:sz w:val="22"/>
                <w:szCs w:val="22"/>
                <w:lang w:val="en-US" w:eastAsia="uk-UA"/>
              </w:rPr>
            </w:pPr>
            <w:r w:rsidRPr="001F6FE5">
              <w:rPr>
                <w:color w:val="000000"/>
                <w:sz w:val="22"/>
                <w:szCs w:val="22"/>
                <w:lang w:val="en-US" w:eastAsia="uk-UA"/>
              </w:rPr>
              <w:t>0101</w:t>
            </w:r>
          </w:p>
        </w:tc>
        <w:tc>
          <w:tcPr>
            <w:tcW w:w="2091" w:type="dxa"/>
          </w:tcPr>
          <w:p w:rsidR="00A71288" w:rsidRPr="00140FAA" w:rsidRDefault="00A71288" w:rsidP="00A71288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  <w:lang w:eastAsia="en-US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*</w:t>
            </w:r>
          </w:p>
        </w:tc>
        <w:tc>
          <w:tcPr>
            <w:tcW w:w="2091" w:type="dxa"/>
          </w:tcPr>
          <w:p w:rsidR="00A71288" w:rsidRPr="00496490" w:rsidRDefault="00A71288" w:rsidP="00A71288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2091" w:type="dxa"/>
          </w:tcPr>
          <w:p w:rsidR="00A71288" w:rsidRPr="006E31B2" w:rsidRDefault="00A71288" w:rsidP="00A71288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2092" w:type="dxa"/>
          </w:tcPr>
          <w:p w:rsidR="00A71288" w:rsidRPr="006E31B2" w:rsidRDefault="00A71288" w:rsidP="00A71288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</w:tr>
      <w:tr w:rsidR="00A71288" w:rsidTr="00140FAA">
        <w:tc>
          <w:tcPr>
            <w:tcW w:w="2091" w:type="dxa"/>
          </w:tcPr>
          <w:p w:rsidR="00A71288" w:rsidRPr="001F6FE5" w:rsidRDefault="00A71288" w:rsidP="00A71288">
            <w:pPr>
              <w:jc w:val="center"/>
              <w:rPr>
                <w:color w:val="000000"/>
                <w:sz w:val="22"/>
                <w:szCs w:val="22"/>
                <w:lang w:val="uk-UA" w:eastAsia="uk-UA"/>
              </w:rPr>
            </w:pPr>
            <w:r w:rsidRPr="001F6FE5">
              <w:rPr>
                <w:color w:val="000000"/>
                <w:sz w:val="22"/>
                <w:szCs w:val="22"/>
                <w:lang w:val="en-US" w:eastAsia="uk-UA"/>
              </w:rPr>
              <w:t>01</w:t>
            </w:r>
            <w:r w:rsidRPr="001F6FE5">
              <w:rPr>
                <w:color w:val="000000"/>
                <w:sz w:val="22"/>
                <w:szCs w:val="22"/>
                <w:lang w:val="uk-UA" w:eastAsia="uk-UA"/>
              </w:rPr>
              <w:t>10</w:t>
            </w:r>
          </w:p>
        </w:tc>
        <w:tc>
          <w:tcPr>
            <w:tcW w:w="2091" w:type="dxa"/>
          </w:tcPr>
          <w:p w:rsidR="00A71288" w:rsidRPr="006E31B2" w:rsidRDefault="00A71288" w:rsidP="00A71288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2091" w:type="dxa"/>
          </w:tcPr>
          <w:p w:rsidR="00A71288" w:rsidRPr="006E31B2" w:rsidRDefault="00A71288" w:rsidP="00A71288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2091" w:type="dxa"/>
          </w:tcPr>
          <w:p w:rsidR="00A71288" w:rsidRPr="006E31B2" w:rsidRDefault="00A71288" w:rsidP="00A71288">
            <w:pPr>
              <w:jc w:val="center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0</w:t>
            </w:r>
          </w:p>
        </w:tc>
        <w:tc>
          <w:tcPr>
            <w:tcW w:w="2092" w:type="dxa"/>
          </w:tcPr>
          <w:p w:rsidR="00A71288" w:rsidRPr="00140FAA" w:rsidRDefault="00A71288" w:rsidP="00A71288">
            <w:pPr>
              <w:jc w:val="center"/>
              <w:rPr>
                <w:color w:val="FF0000"/>
                <w:szCs w:val="24"/>
                <w:lang w:val="en-US"/>
              </w:rPr>
            </w:pPr>
            <w:r w:rsidRPr="00140FAA">
              <w:rPr>
                <w:color w:val="FF0000"/>
                <w:szCs w:val="24"/>
                <w:lang w:val="en-US"/>
              </w:rPr>
              <w:t>*</w:t>
            </w:r>
          </w:p>
        </w:tc>
      </w:tr>
      <w:tr w:rsidR="00A71288" w:rsidTr="00140FAA">
        <w:tc>
          <w:tcPr>
            <w:tcW w:w="2091" w:type="dxa"/>
          </w:tcPr>
          <w:p w:rsidR="00A71288" w:rsidRPr="001F6FE5" w:rsidRDefault="00A71288" w:rsidP="00A71288">
            <w:pPr>
              <w:jc w:val="center"/>
              <w:rPr>
                <w:color w:val="000000"/>
                <w:sz w:val="22"/>
                <w:szCs w:val="22"/>
                <w:lang w:val="en-US" w:eastAsia="uk-UA"/>
              </w:rPr>
            </w:pPr>
            <w:r w:rsidRPr="001F6FE5">
              <w:rPr>
                <w:color w:val="000000"/>
                <w:sz w:val="22"/>
                <w:szCs w:val="22"/>
                <w:lang w:val="en-US" w:eastAsia="uk-UA"/>
              </w:rPr>
              <w:t>0111</w:t>
            </w:r>
          </w:p>
        </w:tc>
        <w:tc>
          <w:tcPr>
            <w:tcW w:w="2091" w:type="dxa"/>
          </w:tcPr>
          <w:p w:rsidR="00A71288" w:rsidRPr="006E31B2" w:rsidRDefault="00A71288" w:rsidP="00A71288">
            <w:pPr>
              <w:jc w:val="center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*</w:t>
            </w:r>
          </w:p>
        </w:tc>
        <w:tc>
          <w:tcPr>
            <w:tcW w:w="2091" w:type="dxa"/>
          </w:tcPr>
          <w:p w:rsidR="00A71288" w:rsidRPr="006E31B2" w:rsidRDefault="00A71288" w:rsidP="00A71288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2091" w:type="dxa"/>
          </w:tcPr>
          <w:p w:rsidR="00A71288" w:rsidRPr="00140FAA" w:rsidRDefault="00A71288" w:rsidP="00A71288">
            <w:pPr>
              <w:jc w:val="center"/>
              <w:rPr>
                <w:color w:val="FF0000"/>
                <w:szCs w:val="24"/>
                <w:lang w:val="en-US"/>
              </w:rPr>
            </w:pPr>
            <w:r w:rsidRPr="00140FAA">
              <w:rPr>
                <w:color w:val="FF0000"/>
                <w:szCs w:val="24"/>
                <w:lang w:val="en-US"/>
              </w:rPr>
              <w:t>*</w:t>
            </w:r>
          </w:p>
        </w:tc>
        <w:tc>
          <w:tcPr>
            <w:tcW w:w="2092" w:type="dxa"/>
          </w:tcPr>
          <w:p w:rsidR="00A71288" w:rsidRPr="006E31B2" w:rsidRDefault="00A71288" w:rsidP="00A71288">
            <w:pPr>
              <w:jc w:val="center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*</w:t>
            </w:r>
          </w:p>
        </w:tc>
      </w:tr>
      <w:tr w:rsidR="00A71288" w:rsidTr="00140FAA">
        <w:tc>
          <w:tcPr>
            <w:tcW w:w="2091" w:type="dxa"/>
          </w:tcPr>
          <w:p w:rsidR="00A71288" w:rsidRPr="001F6FE5" w:rsidRDefault="00A71288" w:rsidP="00A71288">
            <w:pPr>
              <w:jc w:val="center"/>
              <w:rPr>
                <w:color w:val="000000"/>
                <w:sz w:val="22"/>
                <w:szCs w:val="22"/>
                <w:lang w:val="en-US" w:eastAsia="uk-UA"/>
              </w:rPr>
            </w:pPr>
            <w:r w:rsidRPr="001F6FE5">
              <w:rPr>
                <w:color w:val="000000"/>
                <w:sz w:val="22"/>
                <w:szCs w:val="22"/>
                <w:lang w:val="en-US" w:eastAsia="uk-UA"/>
              </w:rPr>
              <w:t>0011</w:t>
            </w:r>
          </w:p>
        </w:tc>
        <w:tc>
          <w:tcPr>
            <w:tcW w:w="2091" w:type="dxa"/>
          </w:tcPr>
          <w:p w:rsidR="00A71288" w:rsidRPr="006E31B2" w:rsidRDefault="00A71288" w:rsidP="00A71288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2091" w:type="dxa"/>
          </w:tcPr>
          <w:p w:rsidR="00A71288" w:rsidRPr="006E31B2" w:rsidRDefault="00A71288" w:rsidP="00A71288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2091" w:type="dxa"/>
          </w:tcPr>
          <w:p w:rsidR="00A71288" w:rsidRPr="006E31B2" w:rsidRDefault="00A71288" w:rsidP="00A71288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2092" w:type="dxa"/>
          </w:tcPr>
          <w:p w:rsidR="00A71288" w:rsidRPr="00140FAA" w:rsidRDefault="00A71288" w:rsidP="00A71288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*</w:t>
            </w:r>
          </w:p>
        </w:tc>
      </w:tr>
      <w:tr w:rsidR="00A71288" w:rsidTr="00140FAA">
        <w:tc>
          <w:tcPr>
            <w:tcW w:w="2091" w:type="dxa"/>
          </w:tcPr>
          <w:p w:rsidR="00A71288" w:rsidRPr="001F6FE5" w:rsidRDefault="00A71288" w:rsidP="00A71288">
            <w:pPr>
              <w:jc w:val="center"/>
              <w:rPr>
                <w:color w:val="000000"/>
                <w:sz w:val="22"/>
                <w:szCs w:val="22"/>
                <w:lang w:val="en-US" w:eastAsia="uk-UA"/>
              </w:rPr>
            </w:pPr>
            <w:r w:rsidRPr="001F6FE5">
              <w:rPr>
                <w:color w:val="000000"/>
                <w:sz w:val="22"/>
                <w:szCs w:val="22"/>
                <w:lang w:val="en-US" w:eastAsia="uk-UA"/>
              </w:rPr>
              <w:t>0001</w:t>
            </w:r>
          </w:p>
        </w:tc>
        <w:tc>
          <w:tcPr>
            <w:tcW w:w="2091" w:type="dxa"/>
          </w:tcPr>
          <w:p w:rsidR="00A71288" w:rsidRPr="006E31B2" w:rsidRDefault="00A71288" w:rsidP="00A71288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  <w:lang w:eastAsia="en-US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2091" w:type="dxa"/>
          </w:tcPr>
          <w:p w:rsidR="00A71288" w:rsidRPr="006E31B2" w:rsidRDefault="00A71288" w:rsidP="00A71288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2091" w:type="dxa"/>
          </w:tcPr>
          <w:p w:rsidR="00A71288" w:rsidRPr="00140FAA" w:rsidRDefault="00A71288" w:rsidP="00A71288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*</w:t>
            </w:r>
          </w:p>
        </w:tc>
        <w:tc>
          <w:tcPr>
            <w:tcW w:w="2092" w:type="dxa"/>
          </w:tcPr>
          <w:p w:rsidR="00A71288" w:rsidRPr="006E31B2" w:rsidRDefault="00A71288" w:rsidP="00A71288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</w:tr>
      <w:tr w:rsidR="00A71288" w:rsidTr="00140FAA">
        <w:tc>
          <w:tcPr>
            <w:tcW w:w="2091" w:type="dxa"/>
          </w:tcPr>
          <w:p w:rsidR="00A71288" w:rsidRPr="001F6FE5" w:rsidRDefault="00A71288" w:rsidP="00A71288">
            <w:pPr>
              <w:jc w:val="center"/>
              <w:rPr>
                <w:color w:val="000000"/>
                <w:sz w:val="22"/>
                <w:szCs w:val="22"/>
                <w:lang w:val="en-US" w:eastAsia="uk-UA"/>
              </w:rPr>
            </w:pPr>
            <w:r w:rsidRPr="001F6FE5">
              <w:rPr>
                <w:color w:val="000000"/>
                <w:sz w:val="22"/>
                <w:szCs w:val="22"/>
                <w:lang w:val="en-US" w:eastAsia="uk-UA"/>
              </w:rPr>
              <w:t>1110</w:t>
            </w:r>
          </w:p>
        </w:tc>
        <w:tc>
          <w:tcPr>
            <w:tcW w:w="2091" w:type="dxa"/>
          </w:tcPr>
          <w:p w:rsidR="00A71288" w:rsidRPr="006E31B2" w:rsidRDefault="00A71288" w:rsidP="00A71288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  <w:lang w:eastAsia="en-US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2091" w:type="dxa"/>
          </w:tcPr>
          <w:p w:rsidR="00A71288" w:rsidRPr="006E31B2" w:rsidRDefault="00A71288" w:rsidP="00A71288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2091" w:type="dxa"/>
          </w:tcPr>
          <w:p w:rsidR="00A71288" w:rsidRPr="00140FAA" w:rsidRDefault="00A71288" w:rsidP="00A71288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0</w:t>
            </w:r>
          </w:p>
        </w:tc>
        <w:tc>
          <w:tcPr>
            <w:tcW w:w="2092" w:type="dxa"/>
          </w:tcPr>
          <w:p w:rsidR="00A71288" w:rsidRPr="006E31B2" w:rsidRDefault="00A71288" w:rsidP="00A71288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1</w:t>
            </w:r>
          </w:p>
        </w:tc>
      </w:tr>
      <w:tr w:rsidR="00A71288" w:rsidTr="00140FAA">
        <w:tc>
          <w:tcPr>
            <w:tcW w:w="2091" w:type="dxa"/>
          </w:tcPr>
          <w:p w:rsidR="00A71288" w:rsidRPr="001F6FE5" w:rsidRDefault="00A71288" w:rsidP="00A71288">
            <w:pPr>
              <w:jc w:val="center"/>
              <w:rPr>
                <w:color w:val="000000"/>
                <w:sz w:val="22"/>
                <w:szCs w:val="22"/>
                <w:lang w:val="en-US" w:eastAsia="uk-UA"/>
              </w:rPr>
            </w:pPr>
            <w:r w:rsidRPr="001F6FE5">
              <w:rPr>
                <w:color w:val="000000"/>
                <w:sz w:val="22"/>
                <w:szCs w:val="22"/>
                <w:lang w:val="en-US" w:eastAsia="uk-UA"/>
              </w:rPr>
              <w:t>0010</w:t>
            </w:r>
          </w:p>
        </w:tc>
        <w:tc>
          <w:tcPr>
            <w:tcW w:w="2091" w:type="dxa"/>
          </w:tcPr>
          <w:p w:rsidR="00A71288" w:rsidRPr="006E31B2" w:rsidRDefault="00A71288" w:rsidP="00A71288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  <w:lang w:eastAsia="en-US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2091" w:type="dxa"/>
          </w:tcPr>
          <w:p w:rsidR="00A71288" w:rsidRPr="006E31B2" w:rsidRDefault="00A71288" w:rsidP="00A71288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2091" w:type="dxa"/>
          </w:tcPr>
          <w:p w:rsidR="00A71288" w:rsidRPr="00140FAA" w:rsidRDefault="00A71288" w:rsidP="00A71288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*</w:t>
            </w:r>
          </w:p>
        </w:tc>
        <w:tc>
          <w:tcPr>
            <w:tcW w:w="2092" w:type="dxa"/>
          </w:tcPr>
          <w:p w:rsidR="00A71288" w:rsidRPr="006E31B2" w:rsidRDefault="00A71288" w:rsidP="00A71288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</w:tr>
      <w:tr w:rsidR="00A71288" w:rsidTr="00140FAA">
        <w:tc>
          <w:tcPr>
            <w:tcW w:w="2091" w:type="dxa"/>
          </w:tcPr>
          <w:p w:rsidR="00A71288" w:rsidRPr="001F6FE5" w:rsidRDefault="00A71288" w:rsidP="00A71288">
            <w:pPr>
              <w:jc w:val="center"/>
              <w:rPr>
                <w:color w:val="000000"/>
                <w:sz w:val="22"/>
                <w:szCs w:val="22"/>
                <w:lang w:val="en-US" w:eastAsia="uk-UA"/>
              </w:rPr>
            </w:pPr>
            <w:r w:rsidRPr="001F6FE5">
              <w:rPr>
                <w:color w:val="000000"/>
                <w:sz w:val="22"/>
                <w:szCs w:val="22"/>
                <w:lang w:val="en-US" w:eastAsia="uk-UA"/>
              </w:rPr>
              <w:t>0100</w:t>
            </w:r>
          </w:p>
        </w:tc>
        <w:tc>
          <w:tcPr>
            <w:tcW w:w="2091" w:type="dxa"/>
          </w:tcPr>
          <w:p w:rsidR="00A71288" w:rsidRPr="006E31B2" w:rsidRDefault="00A71288" w:rsidP="00A71288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  <w:lang w:eastAsia="en-US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2091" w:type="dxa"/>
          </w:tcPr>
          <w:p w:rsidR="00A71288" w:rsidRPr="00140FAA" w:rsidRDefault="00A71288" w:rsidP="00A71288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*</w:t>
            </w:r>
          </w:p>
        </w:tc>
        <w:tc>
          <w:tcPr>
            <w:tcW w:w="2091" w:type="dxa"/>
          </w:tcPr>
          <w:p w:rsidR="00A71288" w:rsidRPr="006E31B2" w:rsidRDefault="00A71288" w:rsidP="00A71288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2092" w:type="dxa"/>
          </w:tcPr>
          <w:p w:rsidR="00A71288" w:rsidRPr="006E31B2" w:rsidRDefault="00A71288" w:rsidP="00A71288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</w:tr>
    </w:tbl>
    <w:p w:rsidR="00455F69" w:rsidRDefault="00455F69" w:rsidP="002928DD">
      <w:pPr>
        <w:rPr>
          <w:lang w:val="en-US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608"/>
        <w:gridCol w:w="1173"/>
        <w:gridCol w:w="1172"/>
        <w:gridCol w:w="1171"/>
        <w:gridCol w:w="1172"/>
        <w:gridCol w:w="1040"/>
        <w:gridCol w:w="1040"/>
        <w:gridCol w:w="1040"/>
        <w:gridCol w:w="1040"/>
      </w:tblGrid>
      <w:tr w:rsidR="00154E9F" w:rsidTr="00154E9F">
        <w:tc>
          <w:tcPr>
            <w:tcW w:w="1608" w:type="dxa"/>
          </w:tcPr>
          <w:p w:rsidR="00154E9F" w:rsidRPr="00140FAA" w:rsidRDefault="00154E9F" w:rsidP="00154E9F">
            <w:pPr>
              <w:contextualSpacing/>
              <w:jc w:val="center"/>
              <w:rPr>
                <w:noProof/>
              </w:rPr>
            </w:pPr>
            <w:r w:rsidRPr="00140FAA">
              <w:rPr>
                <w:noProof/>
              </w:rPr>
              <w:t>R</w:t>
            </w:r>
            <w:r w:rsidRPr="00140FAA">
              <w:rPr>
                <w:noProof/>
                <w:vertAlign w:val="subscript"/>
              </w:rPr>
              <w:t>3</w:t>
            </w:r>
          </w:p>
        </w:tc>
        <w:tc>
          <w:tcPr>
            <w:tcW w:w="4688" w:type="dxa"/>
            <w:gridSpan w:val="4"/>
          </w:tcPr>
          <w:p w:rsidR="00154E9F" w:rsidRPr="00140FAA" w:rsidRDefault="00154E9F" w:rsidP="00154E9F">
            <w:pPr>
              <w:contextualSpacing/>
              <w:jc w:val="center"/>
              <w:rPr>
                <w:noProof/>
              </w:rPr>
            </w:pPr>
            <w:r w:rsidRPr="00140FAA">
              <w:rPr>
                <w:noProof/>
              </w:rPr>
              <w:t>X2\X1</w:t>
            </w:r>
          </w:p>
        </w:tc>
        <w:tc>
          <w:tcPr>
            <w:tcW w:w="1040" w:type="dxa"/>
          </w:tcPr>
          <w:p w:rsidR="00154E9F" w:rsidRPr="00140FAA" w:rsidRDefault="00154E9F" w:rsidP="00154E9F">
            <w:pPr>
              <w:contextualSpacing/>
              <w:jc w:val="center"/>
              <w:rPr>
                <w:noProof/>
              </w:rPr>
            </w:pPr>
          </w:p>
        </w:tc>
        <w:tc>
          <w:tcPr>
            <w:tcW w:w="1040" w:type="dxa"/>
          </w:tcPr>
          <w:p w:rsidR="00154E9F" w:rsidRPr="00140FAA" w:rsidRDefault="00154E9F" w:rsidP="00154E9F">
            <w:pPr>
              <w:contextualSpacing/>
              <w:jc w:val="center"/>
              <w:rPr>
                <w:noProof/>
              </w:rPr>
            </w:pPr>
          </w:p>
        </w:tc>
        <w:tc>
          <w:tcPr>
            <w:tcW w:w="1040" w:type="dxa"/>
          </w:tcPr>
          <w:p w:rsidR="00154E9F" w:rsidRPr="00140FAA" w:rsidRDefault="00154E9F" w:rsidP="00154E9F">
            <w:pPr>
              <w:contextualSpacing/>
              <w:jc w:val="center"/>
              <w:rPr>
                <w:noProof/>
              </w:rPr>
            </w:pPr>
          </w:p>
        </w:tc>
        <w:tc>
          <w:tcPr>
            <w:tcW w:w="1040" w:type="dxa"/>
          </w:tcPr>
          <w:p w:rsidR="00154E9F" w:rsidRPr="00140FAA" w:rsidRDefault="00154E9F" w:rsidP="00154E9F">
            <w:pPr>
              <w:contextualSpacing/>
              <w:jc w:val="center"/>
              <w:rPr>
                <w:noProof/>
              </w:rPr>
            </w:pPr>
          </w:p>
        </w:tc>
      </w:tr>
      <w:tr w:rsidR="00154E9F" w:rsidTr="00154E9F">
        <w:trPr>
          <w:trHeight w:val="346"/>
        </w:trPr>
        <w:tc>
          <w:tcPr>
            <w:tcW w:w="1608" w:type="dxa"/>
          </w:tcPr>
          <w:p w:rsidR="00154E9F" w:rsidRPr="002D50E7" w:rsidRDefault="00154E9F" w:rsidP="00154E9F">
            <w:pPr>
              <w:contextualSpacing/>
              <w:jc w:val="center"/>
              <w:rPr>
                <w:noProof/>
              </w:rPr>
            </w:pPr>
            <w:r w:rsidRPr="002D50E7">
              <w:rPr>
                <w:noProof/>
              </w:rPr>
              <w:t>Q</w:t>
            </w:r>
            <w:r>
              <w:rPr>
                <w:noProof/>
                <w:vertAlign w:val="subscript"/>
              </w:rPr>
              <w:t>3</w:t>
            </w:r>
            <w:r w:rsidRPr="002D50E7">
              <w:rPr>
                <w:noProof/>
              </w:rPr>
              <w:t>Q</w:t>
            </w:r>
            <w:r w:rsidRPr="003B6718">
              <w:rPr>
                <w:noProof/>
                <w:vertAlign w:val="subscript"/>
              </w:rPr>
              <w:t>2</w:t>
            </w:r>
            <w:r w:rsidRPr="002D50E7">
              <w:rPr>
                <w:noProof/>
              </w:rPr>
              <w:t>Q</w:t>
            </w:r>
            <w:r w:rsidRPr="003B6718">
              <w:rPr>
                <w:noProof/>
                <w:vertAlign w:val="subscript"/>
              </w:rPr>
              <w:t>1</w:t>
            </w:r>
            <w:r w:rsidRPr="002D50E7">
              <w:rPr>
                <w:noProof/>
              </w:rPr>
              <w:t>Q</w:t>
            </w:r>
            <w:r w:rsidRPr="003B6718">
              <w:rPr>
                <w:noProof/>
                <w:vertAlign w:val="subscript"/>
              </w:rPr>
              <w:t>0</w:t>
            </w:r>
          </w:p>
        </w:tc>
        <w:tc>
          <w:tcPr>
            <w:tcW w:w="1173" w:type="dxa"/>
          </w:tcPr>
          <w:p w:rsidR="00154E9F" w:rsidRPr="00154E9F" w:rsidRDefault="00154E9F" w:rsidP="00154E9F">
            <w:pPr>
              <w:contextualSpacing/>
              <w:jc w:val="center"/>
              <w:rPr>
                <w:noProof/>
                <w:lang w:val="en-US"/>
              </w:rPr>
            </w:pPr>
            <w:r w:rsidRPr="002D50E7">
              <w:rPr>
                <w:noProof/>
              </w:rPr>
              <w:t>00</w:t>
            </w:r>
            <w:r>
              <w:rPr>
                <w:noProof/>
                <w:lang w:val="en-US"/>
              </w:rPr>
              <w:t>0</w:t>
            </w:r>
          </w:p>
        </w:tc>
        <w:tc>
          <w:tcPr>
            <w:tcW w:w="1172" w:type="dxa"/>
          </w:tcPr>
          <w:p w:rsidR="00154E9F" w:rsidRPr="00A71288" w:rsidRDefault="00154E9F" w:rsidP="00154E9F">
            <w:pPr>
              <w:contextualSpacing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010</w:t>
            </w:r>
          </w:p>
        </w:tc>
        <w:tc>
          <w:tcPr>
            <w:tcW w:w="1171" w:type="dxa"/>
          </w:tcPr>
          <w:p w:rsidR="00154E9F" w:rsidRPr="00A71288" w:rsidRDefault="00154E9F" w:rsidP="00154E9F">
            <w:pPr>
              <w:contextualSpacing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101</w:t>
            </w:r>
          </w:p>
        </w:tc>
        <w:tc>
          <w:tcPr>
            <w:tcW w:w="1172" w:type="dxa"/>
          </w:tcPr>
          <w:p w:rsidR="00154E9F" w:rsidRPr="00A71288" w:rsidRDefault="00154E9F" w:rsidP="00154E9F">
            <w:pPr>
              <w:contextualSpacing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110</w:t>
            </w:r>
          </w:p>
        </w:tc>
        <w:tc>
          <w:tcPr>
            <w:tcW w:w="1040" w:type="dxa"/>
          </w:tcPr>
          <w:p w:rsidR="00154E9F" w:rsidRDefault="00154E9F" w:rsidP="00154E9F">
            <w:pPr>
              <w:contextualSpacing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001</w:t>
            </w:r>
          </w:p>
        </w:tc>
        <w:tc>
          <w:tcPr>
            <w:tcW w:w="1040" w:type="dxa"/>
          </w:tcPr>
          <w:p w:rsidR="00154E9F" w:rsidRDefault="00154E9F" w:rsidP="00154E9F">
            <w:pPr>
              <w:contextualSpacing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011</w:t>
            </w:r>
          </w:p>
        </w:tc>
        <w:tc>
          <w:tcPr>
            <w:tcW w:w="1040" w:type="dxa"/>
          </w:tcPr>
          <w:p w:rsidR="00154E9F" w:rsidRDefault="00154E9F" w:rsidP="00154E9F">
            <w:pPr>
              <w:contextualSpacing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101</w:t>
            </w:r>
          </w:p>
        </w:tc>
        <w:tc>
          <w:tcPr>
            <w:tcW w:w="1040" w:type="dxa"/>
          </w:tcPr>
          <w:p w:rsidR="00154E9F" w:rsidRDefault="00154E9F" w:rsidP="00154E9F">
            <w:pPr>
              <w:contextualSpacing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110</w:t>
            </w:r>
            <w:bookmarkStart w:id="0" w:name="_GoBack"/>
            <w:bookmarkEnd w:id="0"/>
          </w:p>
        </w:tc>
      </w:tr>
      <w:tr w:rsidR="00154E9F" w:rsidTr="00154E9F">
        <w:tc>
          <w:tcPr>
            <w:tcW w:w="1608" w:type="dxa"/>
          </w:tcPr>
          <w:p w:rsidR="00154E9F" w:rsidRPr="001F6FE5" w:rsidRDefault="00154E9F" w:rsidP="00154E9F">
            <w:pPr>
              <w:jc w:val="center"/>
              <w:rPr>
                <w:color w:val="000000"/>
                <w:sz w:val="22"/>
                <w:szCs w:val="22"/>
                <w:lang w:val="en-US" w:eastAsia="uk-UA"/>
              </w:rPr>
            </w:pPr>
            <w:r>
              <w:rPr>
                <w:color w:val="000000"/>
                <w:sz w:val="22"/>
                <w:szCs w:val="22"/>
                <w:lang w:val="en-US" w:eastAsia="uk-UA"/>
              </w:rPr>
              <w:t>000</w:t>
            </w:r>
          </w:p>
        </w:tc>
        <w:tc>
          <w:tcPr>
            <w:tcW w:w="1173" w:type="dxa"/>
          </w:tcPr>
          <w:p w:rsidR="00154E9F" w:rsidRPr="00140FAA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  <w:lang w:eastAsia="en-US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*</w:t>
            </w:r>
          </w:p>
        </w:tc>
        <w:tc>
          <w:tcPr>
            <w:tcW w:w="1172" w:type="dxa"/>
          </w:tcPr>
          <w:p w:rsidR="00154E9F" w:rsidRPr="006E31B2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171" w:type="dxa"/>
          </w:tcPr>
          <w:p w:rsidR="00154E9F" w:rsidRPr="006E31B2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172" w:type="dxa"/>
          </w:tcPr>
          <w:p w:rsidR="00154E9F" w:rsidRPr="006E31B2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040" w:type="dxa"/>
          </w:tcPr>
          <w:p w:rsidR="00154E9F" w:rsidRPr="006E31B2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040" w:type="dxa"/>
          </w:tcPr>
          <w:p w:rsidR="00154E9F" w:rsidRPr="006E31B2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040" w:type="dxa"/>
          </w:tcPr>
          <w:p w:rsidR="00154E9F" w:rsidRPr="006E31B2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040" w:type="dxa"/>
          </w:tcPr>
          <w:p w:rsidR="00154E9F" w:rsidRPr="006E31B2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</w:p>
        </w:tc>
      </w:tr>
      <w:tr w:rsidR="00154E9F" w:rsidTr="00154E9F">
        <w:tc>
          <w:tcPr>
            <w:tcW w:w="1608" w:type="dxa"/>
          </w:tcPr>
          <w:p w:rsidR="00154E9F" w:rsidRPr="001F6FE5" w:rsidRDefault="00154E9F" w:rsidP="00154E9F">
            <w:pPr>
              <w:jc w:val="center"/>
              <w:rPr>
                <w:color w:val="000000"/>
                <w:sz w:val="22"/>
                <w:szCs w:val="22"/>
                <w:lang w:val="uk-UA" w:eastAsia="uk-UA"/>
              </w:rPr>
            </w:pPr>
            <w:r>
              <w:rPr>
                <w:color w:val="000000"/>
                <w:sz w:val="22"/>
                <w:szCs w:val="22"/>
                <w:lang w:val="uk-UA" w:eastAsia="uk-UA"/>
              </w:rPr>
              <w:t>110</w:t>
            </w:r>
          </w:p>
        </w:tc>
        <w:tc>
          <w:tcPr>
            <w:tcW w:w="1173" w:type="dxa"/>
          </w:tcPr>
          <w:p w:rsidR="00154E9F" w:rsidRPr="00140FAA" w:rsidRDefault="00154E9F" w:rsidP="00154E9F">
            <w:pPr>
              <w:jc w:val="center"/>
              <w:rPr>
                <w:color w:val="FF0000"/>
                <w:szCs w:val="24"/>
                <w:lang w:val="en-US"/>
              </w:rPr>
            </w:pPr>
            <w:r w:rsidRPr="00140FAA">
              <w:rPr>
                <w:color w:val="FF0000"/>
                <w:szCs w:val="24"/>
                <w:lang w:val="en-US"/>
              </w:rPr>
              <w:t>0</w:t>
            </w:r>
          </w:p>
        </w:tc>
        <w:tc>
          <w:tcPr>
            <w:tcW w:w="1172" w:type="dxa"/>
          </w:tcPr>
          <w:p w:rsidR="00154E9F" w:rsidRPr="006E31B2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171" w:type="dxa"/>
          </w:tcPr>
          <w:p w:rsidR="00154E9F" w:rsidRPr="006E31B2" w:rsidRDefault="00154E9F" w:rsidP="00154E9F">
            <w:pPr>
              <w:jc w:val="center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1</w:t>
            </w:r>
          </w:p>
        </w:tc>
        <w:tc>
          <w:tcPr>
            <w:tcW w:w="1172" w:type="dxa"/>
          </w:tcPr>
          <w:p w:rsidR="00154E9F" w:rsidRPr="006E31B2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040" w:type="dxa"/>
          </w:tcPr>
          <w:p w:rsidR="00154E9F" w:rsidRPr="006E31B2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040" w:type="dxa"/>
          </w:tcPr>
          <w:p w:rsidR="00154E9F" w:rsidRPr="006E31B2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040" w:type="dxa"/>
          </w:tcPr>
          <w:p w:rsidR="00154E9F" w:rsidRPr="006E31B2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040" w:type="dxa"/>
          </w:tcPr>
          <w:p w:rsidR="00154E9F" w:rsidRPr="006E31B2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</w:p>
        </w:tc>
      </w:tr>
      <w:tr w:rsidR="00154E9F" w:rsidTr="00154E9F">
        <w:tc>
          <w:tcPr>
            <w:tcW w:w="1608" w:type="dxa"/>
          </w:tcPr>
          <w:p w:rsidR="00154E9F" w:rsidRPr="001F6FE5" w:rsidRDefault="00154E9F" w:rsidP="00154E9F">
            <w:pPr>
              <w:jc w:val="center"/>
              <w:rPr>
                <w:color w:val="000000"/>
                <w:sz w:val="22"/>
                <w:szCs w:val="22"/>
                <w:lang w:val="en-US" w:eastAsia="uk-UA"/>
              </w:rPr>
            </w:pPr>
            <w:r>
              <w:rPr>
                <w:color w:val="000000"/>
                <w:sz w:val="22"/>
                <w:szCs w:val="22"/>
                <w:lang w:val="en-US" w:eastAsia="uk-UA"/>
              </w:rPr>
              <w:t>010</w:t>
            </w:r>
          </w:p>
        </w:tc>
        <w:tc>
          <w:tcPr>
            <w:tcW w:w="1173" w:type="dxa"/>
          </w:tcPr>
          <w:p w:rsidR="00154E9F" w:rsidRPr="00140FAA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  <w:lang w:eastAsia="en-US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*</w:t>
            </w:r>
          </w:p>
        </w:tc>
        <w:tc>
          <w:tcPr>
            <w:tcW w:w="1172" w:type="dxa"/>
          </w:tcPr>
          <w:p w:rsidR="00154E9F" w:rsidRPr="00496490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171" w:type="dxa"/>
          </w:tcPr>
          <w:p w:rsidR="00154E9F" w:rsidRPr="006E31B2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172" w:type="dxa"/>
          </w:tcPr>
          <w:p w:rsidR="00154E9F" w:rsidRPr="006E31B2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040" w:type="dxa"/>
          </w:tcPr>
          <w:p w:rsidR="00154E9F" w:rsidRPr="006E31B2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040" w:type="dxa"/>
          </w:tcPr>
          <w:p w:rsidR="00154E9F" w:rsidRPr="006E31B2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040" w:type="dxa"/>
          </w:tcPr>
          <w:p w:rsidR="00154E9F" w:rsidRPr="006E31B2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040" w:type="dxa"/>
          </w:tcPr>
          <w:p w:rsidR="00154E9F" w:rsidRPr="006E31B2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</w:p>
        </w:tc>
      </w:tr>
      <w:tr w:rsidR="00154E9F" w:rsidTr="00154E9F">
        <w:tc>
          <w:tcPr>
            <w:tcW w:w="1608" w:type="dxa"/>
          </w:tcPr>
          <w:p w:rsidR="00154E9F" w:rsidRPr="001F6FE5" w:rsidRDefault="00154E9F" w:rsidP="00154E9F">
            <w:pPr>
              <w:jc w:val="center"/>
              <w:rPr>
                <w:color w:val="000000"/>
                <w:sz w:val="22"/>
                <w:szCs w:val="22"/>
                <w:lang w:val="uk-UA" w:eastAsia="uk-UA"/>
              </w:rPr>
            </w:pPr>
            <w:r w:rsidRPr="001F6FE5">
              <w:rPr>
                <w:color w:val="000000"/>
                <w:sz w:val="22"/>
                <w:szCs w:val="22"/>
                <w:lang w:val="en-US" w:eastAsia="uk-UA"/>
              </w:rPr>
              <w:t>01</w:t>
            </w:r>
            <w:r>
              <w:rPr>
                <w:color w:val="000000"/>
                <w:sz w:val="22"/>
                <w:szCs w:val="22"/>
                <w:lang w:val="uk-UA" w:eastAsia="uk-UA"/>
              </w:rPr>
              <w:t>1</w:t>
            </w:r>
          </w:p>
        </w:tc>
        <w:tc>
          <w:tcPr>
            <w:tcW w:w="1173" w:type="dxa"/>
          </w:tcPr>
          <w:p w:rsidR="00154E9F" w:rsidRPr="006E31B2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172" w:type="dxa"/>
          </w:tcPr>
          <w:p w:rsidR="00154E9F" w:rsidRPr="006E31B2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171" w:type="dxa"/>
          </w:tcPr>
          <w:p w:rsidR="00154E9F" w:rsidRPr="006E31B2" w:rsidRDefault="00154E9F" w:rsidP="00154E9F">
            <w:pPr>
              <w:jc w:val="center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0</w:t>
            </w:r>
          </w:p>
        </w:tc>
        <w:tc>
          <w:tcPr>
            <w:tcW w:w="1172" w:type="dxa"/>
          </w:tcPr>
          <w:p w:rsidR="00154E9F" w:rsidRPr="00140FAA" w:rsidRDefault="00154E9F" w:rsidP="00154E9F">
            <w:pPr>
              <w:jc w:val="center"/>
              <w:rPr>
                <w:color w:val="FF0000"/>
                <w:szCs w:val="24"/>
                <w:lang w:val="en-US"/>
              </w:rPr>
            </w:pPr>
            <w:r w:rsidRPr="00140FAA">
              <w:rPr>
                <w:color w:val="FF0000"/>
                <w:szCs w:val="24"/>
                <w:lang w:val="en-US"/>
              </w:rPr>
              <w:t>*</w:t>
            </w:r>
          </w:p>
        </w:tc>
        <w:tc>
          <w:tcPr>
            <w:tcW w:w="1040" w:type="dxa"/>
          </w:tcPr>
          <w:p w:rsidR="00154E9F" w:rsidRPr="00140FAA" w:rsidRDefault="00154E9F" w:rsidP="00154E9F">
            <w:pPr>
              <w:jc w:val="center"/>
              <w:rPr>
                <w:color w:val="FF0000"/>
                <w:szCs w:val="24"/>
                <w:lang w:val="en-US"/>
              </w:rPr>
            </w:pPr>
          </w:p>
        </w:tc>
        <w:tc>
          <w:tcPr>
            <w:tcW w:w="1040" w:type="dxa"/>
          </w:tcPr>
          <w:p w:rsidR="00154E9F" w:rsidRPr="00140FAA" w:rsidRDefault="00154E9F" w:rsidP="00154E9F">
            <w:pPr>
              <w:jc w:val="center"/>
              <w:rPr>
                <w:color w:val="FF0000"/>
                <w:szCs w:val="24"/>
                <w:lang w:val="en-US"/>
              </w:rPr>
            </w:pPr>
          </w:p>
        </w:tc>
        <w:tc>
          <w:tcPr>
            <w:tcW w:w="1040" w:type="dxa"/>
          </w:tcPr>
          <w:p w:rsidR="00154E9F" w:rsidRPr="00140FAA" w:rsidRDefault="00154E9F" w:rsidP="00154E9F">
            <w:pPr>
              <w:jc w:val="center"/>
              <w:rPr>
                <w:color w:val="FF0000"/>
                <w:szCs w:val="24"/>
                <w:lang w:val="en-US"/>
              </w:rPr>
            </w:pPr>
          </w:p>
        </w:tc>
        <w:tc>
          <w:tcPr>
            <w:tcW w:w="1040" w:type="dxa"/>
          </w:tcPr>
          <w:p w:rsidR="00154E9F" w:rsidRPr="00140FAA" w:rsidRDefault="00154E9F" w:rsidP="00154E9F">
            <w:pPr>
              <w:jc w:val="center"/>
              <w:rPr>
                <w:color w:val="FF0000"/>
                <w:szCs w:val="24"/>
                <w:lang w:val="en-US"/>
              </w:rPr>
            </w:pPr>
          </w:p>
        </w:tc>
      </w:tr>
      <w:tr w:rsidR="00154E9F" w:rsidTr="00154E9F">
        <w:tc>
          <w:tcPr>
            <w:tcW w:w="1608" w:type="dxa"/>
          </w:tcPr>
          <w:p w:rsidR="00154E9F" w:rsidRPr="001F6FE5" w:rsidRDefault="00154E9F" w:rsidP="00154E9F">
            <w:pPr>
              <w:jc w:val="center"/>
              <w:rPr>
                <w:color w:val="000000"/>
                <w:sz w:val="22"/>
                <w:szCs w:val="22"/>
                <w:lang w:val="en-US" w:eastAsia="uk-UA"/>
              </w:rPr>
            </w:pPr>
            <w:r>
              <w:rPr>
                <w:color w:val="000000"/>
                <w:sz w:val="22"/>
                <w:szCs w:val="22"/>
                <w:lang w:val="en-US" w:eastAsia="uk-UA"/>
              </w:rPr>
              <w:t>011</w:t>
            </w:r>
          </w:p>
        </w:tc>
        <w:tc>
          <w:tcPr>
            <w:tcW w:w="1173" w:type="dxa"/>
          </w:tcPr>
          <w:p w:rsidR="00154E9F" w:rsidRPr="006E31B2" w:rsidRDefault="00154E9F" w:rsidP="00154E9F">
            <w:pPr>
              <w:jc w:val="center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*</w:t>
            </w:r>
          </w:p>
        </w:tc>
        <w:tc>
          <w:tcPr>
            <w:tcW w:w="1172" w:type="dxa"/>
          </w:tcPr>
          <w:p w:rsidR="00154E9F" w:rsidRPr="006E31B2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171" w:type="dxa"/>
          </w:tcPr>
          <w:p w:rsidR="00154E9F" w:rsidRPr="00140FAA" w:rsidRDefault="00154E9F" w:rsidP="00154E9F">
            <w:pPr>
              <w:jc w:val="center"/>
              <w:rPr>
                <w:color w:val="FF0000"/>
                <w:szCs w:val="24"/>
                <w:lang w:val="en-US"/>
              </w:rPr>
            </w:pPr>
            <w:r w:rsidRPr="00140FAA">
              <w:rPr>
                <w:color w:val="FF0000"/>
                <w:szCs w:val="24"/>
                <w:lang w:val="en-US"/>
              </w:rPr>
              <w:t>*</w:t>
            </w:r>
          </w:p>
        </w:tc>
        <w:tc>
          <w:tcPr>
            <w:tcW w:w="1172" w:type="dxa"/>
          </w:tcPr>
          <w:p w:rsidR="00154E9F" w:rsidRPr="006E31B2" w:rsidRDefault="00154E9F" w:rsidP="00154E9F">
            <w:pPr>
              <w:jc w:val="center"/>
              <w:rPr>
                <w:color w:val="000000" w:themeColor="text1"/>
                <w:szCs w:val="24"/>
                <w:lang w:val="en-US"/>
              </w:rPr>
            </w:pPr>
            <w:r>
              <w:rPr>
                <w:color w:val="000000" w:themeColor="text1"/>
                <w:szCs w:val="24"/>
                <w:lang w:val="en-US"/>
              </w:rPr>
              <w:t>*</w:t>
            </w:r>
          </w:p>
        </w:tc>
        <w:tc>
          <w:tcPr>
            <w:tcW w:w="1040" w:type="dxa"/>
          </w:tcPr>
          <w:p w:rsidR="00154E9F" w:rsidRDefault="00154E9F" w:rsidP="00154E9F">
            <w:pPr>
              <w:jc w:val="center"/>
              <w:rPr>
                <w:color w:val="000000" w:themeColor="text1"/>
                <w:szCs w:val="24"/>
                <w:lang w:val="en-US"/>
              </w:rPr>
            </w:pPr>
          </w:p>
        </w:tc>
        <w:tc>
          <w:tcPr>
            <w:tcW w:w="1040" w:type="dxa"/>
          </w:tcPr>
          <w:p w:rsidR="00154E9F" w:rsidRDefault="00154E9F" w:rsidP="00154E9F">
            <w:pPr>
              <w:jc w:val="center"/>
              <w:rPr>
                <w:color w:val="000000" w:themeColor="text1"/>
                <w:szCs w:val="24"/>
                <w:lang w:val="en-US"/>
              </w:rPr>
            </w:pPr>
          </w:p>
        </w:tc>
        <w:tc>
          <w:tcPr>
            <w:tcW w:w="1040" w:type="dxa"/>
          </w:tcPr>
          <w:p w:rsidR="00154E9F" w:rsidRDefault="00154E9F" w:rsidP="00154E9F">
            <w:pPr>
              <w:jc w:val="center"/>
              <w:rPr>
                <w:color w:val="000000" w:themeColor="text1"/>
                <w:szCs w:val="24"/>
                <w:lang w:val="en-US"/>
              </w:rPr>
            </w:pPr>
          </w:p>
        </w:tc>
        <w:tc>
          <w:tcPr>
            <w:tcW w:w="1040" w:type="dxa"/>
          </w:tcPr>
          <w:p w:rsidR="00154E9F" w:rsidRDefault="00154E9F" w:rsidP="00154E9F">
            <w:pPr>
              <w:jc w:val="center"/>
              <w:rPr>
                <w:color w:val="000000" w:themeColor="text1"/>
                <w:szCs w:val="24"/>
                <w:lang w:val="en-US"/>
              </w:rPr>
            </w:pPr>
          </w:p>
        </w:tc>
      </w:tr>
      <w:tr w:rsidR="00154E9F" w:rsidTr="00154E9F">
        <w:tc>
          <w:tcPr>
            <w:tcW w:w="1608" w:type="dxa"/>
          </w:tcPr>
          <w:p w:rsidR="00154E9F" w:rsidRPr="001F6FE5" w:rsidRDefault="00154E9F" w:rsidP="00154E9F">
            <w:pPr>
              <w:jc w:val="center"/>
              <w:rPr>
                <w:color w:val="000000"/>
                <w:sz w:val="22"/>
                <w:szCs w:val="22"/>
                <w:lang w:val="en-US" w:eastAsia="uk-UA"/>
              </w:rPr>
            </w:pPr>
            <w:r>
              <w:rPr>
                <w:color w:val="000000"/>
                <w:sz w:val="22"/>
                <w:szCs w:val="22"/>
                <w:lang w:val="en-US" w:eastAsia="uk-UA"/>
              </w:rPr>
              <w:t>001</w:t>
            </w:r>
          </w:p>
        </w:tc>
        <w:tc>
          <w:tcPr>
            <w:tcW w:w="1173" w:type="dxa"/>
          </w:tcPr>
          <w:p w:rsidR="00154E9F" w:rsidRPr="006E31B2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172" w:type="dxa"/>
          </w:tcPr>
          <w:p w:rsidR="00154E9F" w:rsidRPr="006E31B2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171" w:type="dxa"/>
          </w:tcPr>
          <w:p w:rsidR="00154E9F" w:rsidRPr="006E31B2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172" w:type="dxa"/>
          </w:tcPr>
          <w:p w:rsidR="00154E9F" w:rsidRPr="00140FAA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*</w:t>
            </w:r>
          </w:p>
        </w:tc>
        <w:tc>
          <w:tcPr>
            <w:tcW w:w="1040" w:type="dxa"/>
          </w:tcPr>
          <w:p w:rsidR="00154E9F" w:rsidRPr="00140FAA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</w:p>
        </w:tc>
        <w:tc>
          <w:tcPr>
            <w:tcW w:w="1040" w:type="dxa"/>
          </w:tcPr>
          <w:p w:rsidR="00154E9F" w:rsidRPr="00140FAA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</w:p>
        </w:tc>
        <w:tc>
          <w:tcPr>
            <w:tcW w:w="1040" w:type="dxa"/>
          </w:tcPr>
          <w:p w:rsidR="00154E9F" w:rsidRPr="00140FAA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</w:p>
        </w:tc>
        <w:tc>
          <w:tcPr>
            <w:tcW w:w="1040" w:type="dxa"/>
          </w:tcPr>
          <w:p w:rsidR="00154E9F" w:rsidRPr="00140FAA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</w:p>
        </w:tc>
      </w:tr>
      <w:tr w:rsidR="00154E9F" w:rsidTr="00154E9F">
        <w:tc>
          <w:tcPr>
            <w:tcW w:w="1608" w:type="dxa"/>
          </w:tcPr>
          <w:p w:rsidR="00154E9F" w:rsidRPr="001F6FE5" w:rsidRDefault="00154E9F" w:rsidP="00154E9F">
            <w:pPr>
              <w:jc w:val="center"/>
              <w:rPr>
                <w:color w:val="000000"/>
                <w:sz w:val="22"/>
                <w:szCs w:val="22"/>
                <w:lang w:val="en-US" w:eastAsia="uk-UA"/>
              </w:rPr>
            </w:pPr>
            <w:r>
              <w:rPr>
                <w:color w:val="000000"/>
                <w:sz w:val="22"/>
                <w:szCs w:val="22"/>
                <w:lang w:val="en-US" w:eastAsia="uk-UA"/>
              </w:rPr>
              <w:t>000</w:t>
            </w:r>
          </w:p>
        </w:tc>
        <w:tc>
          <w:tcPr>
            <w:tcW w:w="1173" w:type="dxa"/>
          </w:tcPr>
          <w:p w:rsidR="00154E9F" w:rsidRPr="006E31B2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  <w:lang w:eastAsia="en-US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172" w:type="dxa"/>
          </w:tcPr>
          <w:p w:rsidR="00154E9F" w:rsidRPr="006E31B2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171" w:type="dxa"/>
          </w:tcPr>
          <w:p w:rsidR="00154E9F" w:rsidRPr="00140FAA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*</w:t>
            </w:r>
          </w:p>
        </w:tc>
        <w:tc>
          <w:tcPr>
            <w:tcW w:w="1172" w:type="dxa"/>
          </w:tcPr>
          <w:p w:rsidR="00154E9F" w:rsidRPr="006E31B2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040" w:type="dxa"/>
          </w:tcPr>
          <w:p w:rsidR="00154E9F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040" w:type="dxa"/>
          </w:tcPr>
          <w:p w:rsidR="00154E9F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040" w:type="dxa"/>
          </w:tcPr>
          <w:p w:rsidR="00154E9F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040" w:type="dxa"/>
          </w:tcPr>
          <w:p w:rsidR="00154E9F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</w:p>
        </w:tc>
      </w:tr>
      <w:tr w:rsidR="00154E9F" w:rsidTr="00154E9F">
        <w:tc>
          <w:tcPr>
            <w:tcW w:w="1608" w:type="dxa"/>
          </w:tcPr>
          <w:p w:rsidR="00154E9F" w:rsidRPr="001F6FE5" w:rsidRDefault="00154E9F" w:rsidP="00154E9F">
            <w:pPr>
              <w:jc w:val="center"/>
              <w:rPr>
                <w:color w:val="000000"/>
                <w:sz w:val="22"/>
                <w:szCs w:val="22"/>
                <w:lang w:val="en-US" w:eastAsia="uk-UA"/>
              </w:rPr>
            </w:pPr>
            <w:r>
              <w:rPr>
                <w:color w:val="000000"/>
                <w:sz w:val="22"/>
                <w:szCs w:val="22"/>
                <w:lang w:val="en-US" w:eastAsia="uk-UA"/>
              </w:rPr>
              <w:t>111</w:t>
            </w:r>
          </w:p>
        </w:tc>
        <w:tc>
          <w:tcPr>
            <w:tcW w:w="1173" w:type="dxa"/>
          </w:tcPr>
          <w:p w:rsidR="00154E9F" w:rsidRPr="006E31B2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  <w:lang w:eastAsia="en-US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1172" w:type="dxa"/>
          </w:tcPr>
          <w:p w:rsidR="00154E9F" w:rsidRPr="006E31B2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171" w:type="dxa"/>
          </w:tcPr>
          <w:p w:rsidR="00154E9F" w:rsidRPr="00140FAA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0</w:t>
            </w:r>
          </w:p>
        </w:tc>
        <w:tc>
          <w:tcPr>
            <w:tcW w:w="1172" w:type="dxa"/>
          </w:tcPr>
          <w:p w:rsidR="00154E9F" w:rsidRPr="006E31B2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040" w:type="dxa"/>
          </w:tcPr>
          <w:p w:rsidR="00154E9F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040" w:type="dxa"/>
          </w:tcPr>
          <w:p w:rsidR="00154E9F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040" w:type="dxa"/>
          </w:tcPr>
          <w:p w:rsidR="00154E9F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040" w:type="dxa"/>
          </w:tcPr>
          <w:p w:rsidR="00154E9F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</w:p>
        </w:tc>
      </w:tr>
      <w:tr w:rsidR="00154E9F" w:rsidTr="00154E9F">
        <w:tc>
          <w:tcPr>
            <w:tcW w:w="1608" w:type="dxa"/>
          </w:tcPr>
          <w:p w:rsidR="00154E9F" w:rsidRPr="001F6FE5" w:rsidRDefault="00154E9F" w:rsidP="00154E9F">
            <w:pPr>
              <w:jc w:val="center"/>
              <w:rPr>
                <w:color w:val="000000"/>
                <w:sz w:val="22"/>
                <w:szCs w:val="22"/>
                <w:lang w:val="en-US" w:eastAsia="uk-UA"/>
              </w:rPr>
            </w:pPr>
            <w:r w:rsidRPr="001F6FE5">
              <w:rPr>
                <w:color w:val="000000"/>
                <w:sz w:val="22"/>
                <w:szCs w:val="22"/>
                <w:lang w:val="en-US" w:eastAsia="uk-UA"/>
              </w:rPr>
              <w:t>0010</w:t>
            </w:r>
          </w:p>
        </w:tc>
        <w:tc>
          <w:tcPr>
            <w:tcW w:w="1173" w:type="dxa"/>
          </w:tcPr>
          <w:p w:rsidR="00154E9F" w:rsidRPr="006E31B2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  <w:lang w:eastAsia="en-US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172" w:type="dxa"/>
          </w:tcPr>
          <w:p w:rsidR="00154E9F" w:rsidRPr="006E31B2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171" w:type="dxa"/>
          </w:tcPr>
          <w:p w:rsidR="00154E9F" w:rsidRPr="00140FAA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*</w:t>
            </w:r>
          </w:p>
        </w:tc>
        <w:tc>
          <w:tcPr>
            <w:tcW w:w="1172" w:type="dxa"/>
          </w:tcPr>
          <w:p w:rsidR="00154E9F" w:rsidRPr="006E31B2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040" w:type="dxa"/>
          </w:tcPr>
          <w:p w:rsidR="00154E9F" w:rsidRPr="006E31B2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040" w:type="dxa"/>
          </w:tcPr>
          <w:p w:rsidR="00154E9F" w:rsidRPr="006E31B2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040" w:type="dxa"/>
          </w:tcPr>
          <w:p w:rsidR="00154E9F" w:rsidRPr="006E31B2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040" w:type="dxa"/>
          </w:tcPr>
          <w:p w:rsidR="00154E9F" w:rsidRPr="006E31B2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</w:p>
        </w:tc>
      </w:tr>
      <w:tr w:rsidR="00154E9F" w:rsidTr="00154E9F">
        <w:tc>
          <w:tcPr>
            <w:tcW w:w="1608" w:type="dxa"/>
          </w:tcPr>
          <w:p w:rsidR="00154E9F" w:rsidRPr="001F6FE5" w:rsidRDefault="00154E9F" w:rsidP="00154E9F">
            <w:pPr>
              <w:jc w:val="center"/>
              <w:rPr>
                <w:color w:val="000000"/>
                <w:sz w:val="22"/>
                <w:szCs w:val="22"/>
                <w:lang w:val="en-US" w:eastAsia="uk-UA"/>
              </w:rPr>
            </w:pPr>
            <w:r w:rsidRPr="001F6FE5">
              <w:rPr>
                <w:color w:val="000000"/>
                <w:sz w:val="22"/>
                <w:szCs w:val="22"/>
                <w:lang w:val="en-US" w:eastAsia="uk-UA"/>
              </w:rPr>
              <w:t>0100</w:t>
            </w:r>
          </w:p>
        </w:tc>
        <w:tc>
          <w:tcPr>
            <w:tcW w:w="1173" w:type="dxa"/>
          </w:tcPr>
          <w:p w:rsidR="00154E9F" w:rsidRPr="006E31B2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  <w:lang w:eastAsia="en-US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172" w:type="dxa"/>
          </w:tcPr>
          <w:p w:rsidR="00154E9F" w:rsidRPr="00140FAA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FF0000"/>
                <w:sz w:val="24"/>
                <w:szCs w:val="24"/>
              </w:rPr>
            </w:pPr>
            <w:r w:rsidRPr="00140FAA">
              <w:rPr>
                <w:rFonts w:ascii="Calibri" w:eastAsia="Times New Roman" w:hAnsi="Calibri"/>
                <w:color w:val="FF0000"/>
                <w:sz w:val="24"/>
                <w:szCs w:val="24"/>
              </w:rPr>
              <w:t>*</w:t>
            </w:r>
          </w:p>
        </w:tc>
        <w:tc>
          <w:tcPr>
            <w:tcW w:w="1171" w:type="dxa"/>
          </w:tcPr>
          <w:p w:rsidR="00154E9F" w:rsidRPr="006E31B2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172" w:type="dxa"/>
          </w:tcPr>
          <w:p w:rsidR="00154E9F" w:rsidRPr="006E31B2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  <w:r w:rsidRPr="006E31B2"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1040" w:type="dxa"/>
          </w:tcPr>
          <w:p w:rsidR="00154E9F" w:rsidRPr="006E31B2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040" w:type="dxa"/>
          </w:tcPr>
          <w:p w:rsidR="00154E9F" w:rsidRPr="006E31B2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040" w:type="dxa"/>
          </w:tcPr>
          <w:p w:rsidR="00154E9F" w:rsidRPr="006E31B2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1040" w:type="dxa"/>
          </w:tcPr>
          <w:p w:rsidR="00154E9F" w:rsidRPr="006E31B2" w:rsidRDefault="00154E9F" w:rsidP="00154E9F">
            <w:pPr>
              <w:pStyle w:val="af2"/>
              <w:spacing w:line="276" w:lineRule="auto"/>
              <w:jc w:val="center"/>
              <w:rPr>
                <w:rFonts w:ascii="Calibri" w:eastAsia="Times New Roman" w:hAnsi="Calibri"/>
                <w:color w:val="000000" w:themeColor="text1"/>
                <w:sz w:val="24"/>
                <w:szCs w:val="24"/>
              </w:rPr>
            </w:pPr>
          </w:p>
        </w:tc>
      </w:tr>
    </w:tbl>
    <w:p w:rsidR="00154E9F" w:rsidRPr="002928DD" w:rsidRDefault="00154E9F" w:rsidP="002928DD">
      <w:pPr>
        <w:rPr>
          <w:lang w:val="en-US"/>
        </w:rPr>
      </w:pPr>
    </w:p>
    <w:sectPr w:rsidR="00154E9F" w:rsidRPr="002928DD" w:rsidSect="002928DD">
      <w:pgSz w:w="11906" w:h="16838"/>
      <w:pgMar w:top="720" w:right="720" w:bottom="720" w:left="720" w:header="708" w:footer="70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5B43" w:rsidRDefault="00BD5B43">
      <w:r>
        <w:separator/>
      </w:r>
    </w:p>
  </w:endnote>
  <w:endnote w:type="continuationSeparator" w:id="0">
    <w:p w:rsidR="00BD5B43" w:rsidRDefault="00BD5B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ohit Hind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54E9F" w:rsidRDefault="00154E9F">
    <w:pPr>
      <w:pStyle w:val="a8"/>
      <w:ind w:right="360"/>
    </w:pPr>
    <w:r>
      <w:rPr>
        <w:noProof/>
        <w:lang w:val="uk-UA" w:eastAsia="uk-UA"/>
      </w:rPr>
      <mc:AlternateContent>
        <mc:Choice Requires="wps">
          <w:drawing>
            <wp:anchor distT="0" distB="0" distL="0" distR="0" simplePos="0" relativeHeight="251657728" behindDoc="0" locked="0" layoutInCell="1" allowOverlap="1">
              <wp:simplePos x="0" y="0"/>
              <wp:positionH relativeFrom="page">
                <wp:posOffset>6892925</wp:posOffset>
              </wp:positionH>
              <wp:positionV relativeFrom="paragraph">
                <wp:posOffset>635</wp:posOffset>
              </wp:positionV>
              <wp:extent cx="127000" cy="146050"/>
              <wp:effectExtent l="6350" t="635" r="0" b="5715"/>
              <wp:wrapSquare wrapText="largest"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000" cy="14605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54E9F" w:rsidRDefault="00154E9F">
                          <w:pPr>
                            <w:pStyle w:val="a8"/>
                          </w:pPr>
                          <w:r>
                            <w:rPr>
                              <w:rStyle w:val="a3"/>
                            </w:rPr>
                            <w:fldChar w:fldCharType="begin"/>
                          </w:r>
                          <w:r>
                            <w:rPr>
                              <w:rStyle w:val="a3"/>
                            </w:rPr>
                            <w:instrText xml:space="preserve"> PAGE </w:instrText>
                          </w:r>
                          <w:r>
                            <w:rPr>
                              <w:rStyle w:val="a3"/>
                            </w:rPr>
                            <w:fldChar w:fldCharType="separate"/>
                          </w:r>
                          <w:r w:rsidR="00F62159">
                            <w:rPr>
                              <w:rStyle w:val="a3"/>
                              <w:noProof/>
                            </w:rPr>
                            <w:t>11</w:t>
                          </w:r>
                          <w:r>
                            <w:rPr>
                              <w:rStyle w:val="a3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42.75pt;margin-top:.05pt;width:10pt;height:11.5pt;z-index: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" stroked="f">
              <v:fill opacity="0"/>
              <v:textbox inset="0,0,0,0">
                <w:txbxContent>
                  <w:p w:rsidR="00154E9F" w:rsidRDefault="00154E9F">
                    <w:pPr>
                      <w:pStyle w:val="a8"/>
                    </w:pPr>
                    <w:r>
                      <w:rPr>
                        <w:rStyle w:val="a3"/>
                      </w:rPr>
                      <w:fldChar w:fldCharType="begin"/>
                    </w:r>
                    <w:r>
                      <w:rPr>
                        <w:rStyle w:val="a3"/>
                      </w:rPr>
                      <w:instrText xml:space="preserve"> PAGE </w:instrText>
                    </w:r>
                    <w:r>
                      <w:rPr>
                        <w:rStyle w:val="a3"/>
                      </w:rPr>
                      <w:fldChar w:fldCharType="separate"/>
                    </w:r>
                    <w:r w:rsidR="00F62159">
                      <w:rPr>
                        <w:rStyle w:val="a3"/>
                        <w:noProof/>
                      </w:rPr>
                      <w:t>11</w:t>
                    </w:r>
                    <w:r>
                      <w:rPr>
                        <w:rStyle w:val="a3"/>
                      </w:rPr>
                      <w:fldChar w:fldCharType="end"/>
                    </w:r>
                  </w:p>
                </w:txbxContent>
              </v:textbox>
              <w10:wrap type="square" side="largest" anchorx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5B43" w:rsidRDefault="00BD5B43">
      <w:r>
        <w:separator/>
      </w:r>
    </w:p>
  </w:footnote>
  <w:footnote w:type="continuationSeparator" w:id="0">
    <w:p w:rsidR="00BD5B43" w:rsidRDefault="00BD5B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2">
    <w:nsid w:val="00000003"/>
    <w:multiLevelType w:val="singleLevel"/>
    <w:tmpl w:val="00000003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</w:abstractNum>
  <w:abstractNum w:abstractNumId="3">
    <w:nsid w:val="00000004"/>
    <w:multiLevelType w:val="singleLevel"/>
    <w:tmpl w:val="00000004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4">
    <w:nsid w:val="00000005"/>
    <w:multiLevelType w:val="singleLevel"/>
    <w:tmpl w:val="00000005"/>
    <w:name w:val="WW8Num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8CC"/>
    <w:rsid w:val="000050F4"/>
    <w:rsid w:val="00022422"/>
    <w:rsid w:val="0002251B"/>
    <w:rsid w:val="00024900"/>
    <w:rsid w:val="00054EFB"/>
    <w:rsid w:val="000B4C6D"/>
    <w:rsid w:val="000D7625"/>
    <w:rsid w:val="00115E50"/>
    <w:rsid w:val="00140FAA"/>
    <w:rsid w:val="00152CF5"/>
    <w:rsid w:val="00154E9F"/>
    <w:rsid w:val="00156F1D"/>
    <w:rsid w:val="001662FA"/>
    <w:rsid w:val="001A3755"/>
    <w:rsid w:val="001C1264"/>
    <w:rsid w:val="001D0205"/>
    <w:rsid w:val="001E4EF1"/>
    <w:rsid w:val="001F3D24"/>
    <w:rsid w:val="001F6FE5"/>
    <w:rsid w:val="0020412C"/>
    <w:rsid w:val="002322A0"/>
    <w:rsid w:val="00233761"/>
    <w:rsid w:val="002353D3"/>
    <w:rsid w:val="0024426F"/>
    <w:rsid w:val="00254372"/>
    <w:rsid w:val="002879A2"/>
    <w:rsid w:val="00291EAA"/>
    <w:rsid w:val="002928DD"/>
    <w:rsid w:val="002D37C2"/>
    <w:rsid w:val="002F2CEA"/>
    <w:rsid w:val="002F440F"/>
    <w:rsid w:val="00312679"/>
    <w:rsid w:val="00327716"/>
    <w:rsid w:val="00354E17"/>
    <w:rsid w:val="00394FA9"/>
    <w:rsid w:val="003A0C83"/>
    <w:rsid w:val="003A0C96"/>
    <w:rsid w:val="003B6F9E"/>
    <w:rsid w:val="003E6577"/>
    <w:rsid w:val="00413F31"/>
    <w:rsid w:val="00455F69"/>
    <w:rsid w:val="004631B5"/>
    <w:rsid w:val="00474604"/>
    <w:rsid w:val="004770ED"/>
    <w:rsid w:val="00486139"/>
    <w:rsid w:val="00496490"/>
    <w:rsid w:val="004B0CA1"/>
    <w:rsid w:val="004B48FC"/>
    <w:rsid w:val="004D3EE4"/>
    <w:rsid w:val="004F78EB"/>
    <w:rsid w:val="00504696"/>
    <w:rsid w:val="00547D36"/>
    <w:rsid w:val="00553145"/>
    <w:rsid w:val="00555E90"/>
    <w:rsid w:val="00560B6D"/>
    <w:rsid w:val="00565BAF"/>
    <w:rsid w:val="00594743"/>
    <w:rsid w:val="005A529E"/>
    <w:rsid w:val="005A6A56"/>
    <w:rsid w:val="005F264A"/>
    <w:rsid w:val="005F303C"/>
    <w:rsid w:val="0064154E"/>
    <w:rsid w:val="0066738E"/>
    <w:rsid w:val="006A3199"/>
    <w:rsid w:val="006C6161"/>
    <w:rsid w:val="006C6F18"/>
    <w:rsid w:val="006E31B2"/>
    <w:rsid w:val="006E3560"/>
    <w:rsid w:val="00740EA4"/>
    <w:rsid w:val="00750979"/>
    <w:rsid w:val="007C0A8D"/>
    <w:rsid w:val="007D74EB"/>
    <w:rsid w:val="007E6927"/>
    <w:rsid w:val="007F639C"/>
    <w:rsid w:val="00817766"/>
    <w:rsid w:val="00847550"/>
    <w:rsid w:val="00877DBF"/>
    <w:rsid w:val="0088148F"/>
    <w:rsid w:val="008827F1"/>
    <w:rsid w:val="008842BB"/>
    <w:rsid w:val="00897C60"/>
    <w:rsid w:val="008B0554"/>
    <w:rsid w:val="008B5715"/>
    <w:rsid w:val="008B5CB3"/>
    <w:rsid w:val="008C1466"/>
    <w:rsid w:val="008E2246"/>
    <w:rsid w:val="008F64D6"/>
    <w:rsid w:val="00933EB8"/>
    <w:rsid w:val="0093630A"/>
    <w:rsid w:val="00973DE6"/>
    <w:rsid w:val="009B16C9"/>
    <w:rsid w:val="009B7C62"/>
    <w:rsid w:val="009F1E2E"/>
    <w:rsid w:val="00A06967"/>
    <w:rsid w:val="00A31E52"/>
    <w:rsid w:val="00A4645B"/>
    <w:rsid w:val="00A64611"/>
    <w:rsid w:val="00A66992"/>
    <w:rsid w:val="00A71288"/>
    <w:rsid w:val="00AA6B9E"/>
    <w:rsid w:val="00AA759B"/>
    <w:rsid w:val="00AB0A5F"/>
    <w:rsid w:val="00AD7B73"/>
    <w:rsid w:val="00B01FC6"/>
    <w:rsid w:val="00B05E34"/>
    <w:rsid w:val="00B12027"/>
    <w:rsid w:val="00B30BC4"/>
    <w:rsid w:val="00B37D7C"/>
    <w:rsid w:val="00B448AA"/>
    <w:rsid w:val="00B463A3"/>
    <w:rsid w:val="00B5560F"/>
    <w:rsid w:val="00BA2D4B"/>
    <w:rsid w:val="00BB1462"/>
    <w:rsid w:val="00BB23D2"/>
    <w:rsid w:val="00BC7297"/>
    <w:rsid w:val="00BD5B43"/>
    <w:rsid w:val="00BF2D8A"/>
    <w:rsid w:val="00BF6C34"/>
    <w:rsid w:val="00C07B93"/>
    <w:rsid w:val="00C23172"/>
    <w:rsid w:val="00C32525"/>
    <w:rsid w:val="00C464CE"/>
    <w:rsid w:val="00C800B7"/>
    <w:rsid w:val="00C81E98"/>
    <w:rsid w:val="00C93826"/>
    <w:rsid w:val="00CB513F"/>
    <w:rsid w:val="00CB6619"/>
    <w:rsid w:val="00CE2C31"/>
    <w:rsid w:val="00CE7034"/>
    <w:rsid w:val="00D03246"/>
    <w:rsid w:val="00D10E40"/>
    <w:rsid w:val="00D24B88"/>
    <w:rsid w:val="00D302A0"/>
    <w:rsid w:val="00DA2D0A"/>
    <w:rsid w:val="00DB227D"/>
    <w:rsid w:val="00E368CC"/>
    <w:rsid w:val="00E525E0"/>
    <w:rsid w:val="00E72B0F"/>
    <w:rsid w:val="00E917F3"/>
    <w:rsid w:val="00E9550E"/>
    <w:rsid w:val="00EC4A85"/>
    <w:rsid w:val="00ED2185"/>
    <w:rsid w:val="00EE7C6B"/>
    <w:rsid w:val="00F1402F"/>
    <w:rsid w:val="00F5607C"/>
    <w:rsid w:val="00F62159"/>
    <w:rsid w:val="00F77DF3"/>
    <w:rsid w:val="00FB25C4"/>
    <w:rsid w:val="00FB602C"/>
    <w:rsid w:val="00FE7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5:docId w15:val="{FA07D27F-ED57-4879-98EF-9C3364112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3246"/>
    <w:pPr>
      <w:suppressAutoHyphens/>
    </w:pPr>
    <w:rPr>
      <w:rFonts w:eastAsia="Calibri"/>
      <w:sz w:val="24"/>
      <w:lang w:val="ru-RU" w:eastAsia="zh-CN"/>
    </w:rPr>
  </w:style>
  <w:style w:type="paragraph" w:styleId="1">
    <w:name w:val="heading 1"/>
    <w:basedOn w:val="a"/>
    <w:next w:val="a"/>
    <w:qFormat/>
    <w:rsid w:val="00D03246"/>
    <w:pPr>
      <w:keepNext/>
      <w:tabs>
        <w:tab w:val="num" w:pos="432"/>
      </w:tabs>
      <w:spacing w:before="240" w:after="60"/>
      <w:ind w:left="432" w:hanging="432"/>
      <w:outlineLvl w:val="0"/>
    </w:pPr>
    <w:rPr>
      <w:rFonts w:eastAsia="Times New Roman" w:cs="Arial"/>
      <w:b/>
      <w:bCs/>
      <w:kern w:val="1"/>
      <w:sz w:val="28"/>
      <w:szCs w:val="32"/>
    </w:rPr>
  </w:style>
  <w:style w:type="paragraph" w:styleId="2">
    <w:name w:val="heading 2"/>
    <w:basedOn w:val="a"/>
    <w:next w:val="a"/>
    <w:qFormat/>
    <w:pPr>
      <w:keepNext/>
      <w:tabs>
        <w:tab w:val="num" w:pos="576"/>
      </w:tabs>
      <w:spacing w:before="240" w:after="60"/>
      <w:ind w:left="576" w:hanging="576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 w:cs="Symbol"/>
    </w:rPr>
  </w:style>
  <w:style w:type="character" w:customStyle="1" w:styleId="WW8Num1z1">
    <w:name w:val="WW8Num1z1"/>
    <w:rPr>
      <w:rFonts w:ascii="Courier New" w:hAnsi="Courier New" w:cs="Courier New"/>
    </w:rPr>
  </w:style>
  <w:style w:type="character" w:customStyle="1" w:styleId="WW8Num1z2">
    <w:name w:val="WW8Num1z2"/>
    <w:rPr>
      <w:rFonts w:ascii="Wingdings" w:hAnsi="Wingdings" w:cs="Wingdings"/>
    </w:rPr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8Num4z1">
    <w:name w:val="WW8Num4z1"/>
    <w:rPr>
      <w:rFonts w:ascii="Courier New" w:hAnsi="Courier New" w:cs="Courier New"/>
    </w:rPr>
  </w:style>
  <w:style w:type="character" w:customStyle="1" w:styleId="WW8Num4z2">
    <w:name w:val="WW8Num4z2"/>
    <w:rPr>
      <w:rFonts w:ascii="Wingdings" w:hAnsi="Wingdings" w:cs="Wingdings"/>
    </w:rPr>
  </w:style>
  <w:style w:type="character" w:customStyle="1" w:styleId="10">
    <w:name w:val="Основной шрифт абзаца1"/>
  </w:style>
  <w:style w:type="character" w:customStyle="1" w:styleId="SubtitleChar">
    <w:name w:val="Subtitle Char"/>
    <w:rPr>
      <w:rFonts w:eastAsia="Calibri"/>
      <w:sz w:val="28"/>
      <w:lang w:val="uk-UA" w:bidi="ar-SA"/>
    </w:rPr>
  </w:style>
  <w:style w:type="character" w:customStyle="1" w:styleId="TitleChar">
    <w:name w:val="Title Char"/>
    <w:rPr>
      <w:rFonts w:eastAsia="Calibri"/>
      <w:b/>
      <w:bCs/>
      <w:sz w:val="40"/>
      <w:szCs w:val="24"/>
      <w:lang w:val="uk-UA" w:bidi="ar-SA"/>
    </w:rPr>
  </w:style>
  <w:style w:type="character" w:styleId="a3">
    <w:name w:val="page number"/>
    <w:basedOn w:val="10"/>
  </w:style>
  <w:style w:type="paragraph" w:customStyle="1" w:styleId="Heading">
    <w:name w:val="Heading"/>
    <w:basedOn w:val="a"/>
    <w:next w:val="a4"/>
    <w:pPr>
      <w:jc w:val="center"/>
    </w:pPr>
    <w:rPr>
      <w:b/>
      <w:bCs/>
      <w:sz w:val="40"/>
      <w:szCs w:val="24"/>
      <w:lang w:val="uk-UA"/>
    </w:rPr>
  </w:style>
  <w:style w:type="paragraph" w:styleId="a4">
    <w:name w:val="Body Text"/>
    <w:basedOn w:val="a"/>
    <w:pPr>
      <w:spacing w:after="120"/>
    </w:pPr>
  </w:style>
  <w:style w:type="paragraph" w:styleId="a5">
    <w:name w:val="List"/>
    <w:basedOn w:val="a4"/>
    <w:rPr>
      <w:rFonts w:cs="Lohit Hindi"/>
    </w:rPr>
  </w:style>
  <w:style w:type="paragraph" w:styleId="a6">
    <w:name w:val="caption"/>
    <w:basedOn w:val="a"/>
    <w:qFormat/>
    <w:rsid w:val="00D03246"/>
    <w:pPr>
      <w:suppressLineNumbers/>
      <w:spacing w:before="120" w:after="120"/>
    </w:pPr>
    <w:rPr>
      <w:rFonts w:cs="Lohit Hindi"/>
      <w:b/>
      <w:i/>
      <w:iCs/>
      <w:szCs w:val="24"/>
    </w:rPr>
  </w:style>
  <w:style w:type="paragraph" w:customStyle="1" w:styleId="Index">
    <w:name w:val="Index"/>
    <w:basedOn w:val="a"/>
    <w:pPr>
      <w:suppressLineNumbers/>
    </w:pPr>
    <w:rPr>
      <w:rFonts w:cs="Lohit Hindi"/>
    </w:rPr>
  </w:style>
  <w:style w:type="paragraph" w:styleId="a7">
    <w:name w:val="Subtitle"/>
    <w:basedOn w:val="a"/>
    <w:next w:val="a4"/>
    <w:qFormat/>
    <w:pPr>
      <w:jc w:val="center"/>
    </w:pPr>
    <w:rPr>
      <w:sz w:val="28"/>
      <w:lang w:val="uk-UA"/>
    </w:rPr>
  </w:style>
  <w:style w:type="paragraph" w:customStyle="1" w:styleId="11">
    <w:name w:val="Название объекта1"/>
    <w:basedOn w:val="a"/>
    <w:next w:val="a"/>
    <w:pPr>
      <w:spacing w:before="120" w:after="120"/>
    </w:pPr>
    <w:rPr>
      <w:rFonts w:eastAsia="Times New Roman"/>
      <w:bCs/>
      <w:sz w:val="28"/>
      <w:szCs w:val="28"/>
    </w:rPr>
  </w:style>
  <w:style w:type="paragraph" w:styleId="a8">
    <w:name w:val="footer"/>
    <w:basedOn w:val="a"/>
    <w:pPr>
      <w:tabs>
        <w:tab w:val="center" w:pos="4677"/>
        <w:tab w:val="right" w:pos="9355"/>
      </w:tabs>
    </w:pPr>
  </w:style>
  <w:style w:type="paragraph" w:customStyle="1" w:styleId="TableContents">
    <w:name w:val="Table Contents"/>
    <w:basedOn w:val="a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ramecontents">
    <w:name w:val="Frame contents"/>
    <w:basedOn w:val="a4"/>
  </w:style>
  <w:style w:type="paragraph" w:styleId="a9">
    <w:name w:val="header"/>
    <w:basedOn w:val="a"/>
    <w:pPr>
      <w:suppressLineNumbers/>
      <w:tabs>
        <w:tab w:val="center" w:pos="4819"/>
        <w:tab w:val="right" w:pos="9638"/>
      </w:tabs>
    </w:pPr>
  </w:style>
  <w:style w:type="table" w:styleId="-4">
    <w:name w:val="Light List Accent 4"/>
    <w:basedOn w:val="a1"/>
    <w:uiPriority w:val="61"/>
    <w:rsid w:val="002F440F"/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aa">
    <w:name w:val="Light List"/>
    <w:basedOn w:val="a1"/>
    <w:uiPriority w:val="61"/>
    <w:rsid w:val="002F440F"/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-40">
    <w:name w:val="Light Shading Accent 4"/>
    <w:basedOn w:val="a1"/>
    <w:uiPriority w:val="60"/>
    <w:rsid w:val="00152CF5"/>
    <w:rPr>
      <w:color w:val="5F497A"/>
    </w:rPr>
    <w:tblPr>
      <w:tblStyleRowBandSize w:val="1"/>
      <w:tblStyleColBandSize w:val="1"/>
      <w:tblInd w:w="0" w:type="dxa"/>
      <w:tblBorders>
        <w:top w:val="single" w:sz="8" w:space="0" w:color="8064A2"/>
        <w:bottom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paragraph" w:styleId="ab">
    <w:name w:val="Balloon Text"/>
    <w:basedOn w:val="a"/>
    <w:link w:val="ac"/>
    <w:uiPriority w:val="99"/>
    <w:semiHidden/>
    <w:unhideWhenUsed/>
    <w:rsid w:val="0088148F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link w:val="ab"/>
    <w:uiPriority w:val="99"/>
    <w:semiHidden/>
    <w:rsid w:val="0088148F"/>
    <w:rPr>
      <w:rFonts w:ascii="Tahoma" w:eastAsia="Calibri" w:hAnsi="Tahoma" w:cs="Tahoma"/>
      <w:sz w:val="16"/>
      <w:szCs w:val="16"/>
      <w:lang w:val="ru-RU" w:eastAsia="zh-CN"/>
    </w:rPr>
  </w:style>
  <w:style w:type="paragraph" w:customStyle="1" w:styleId="12">
    <w:name w:val="Стиль1"/>
    <w:basedOn w:val="a"/>
    <w:link w:val="13"/>
    <w:qFormat/>
    <w:rsid w:val="00CE2C31"/>
    <w:pPr>
      <w:suppressAutoHyphens w:val="0"/>
      <w:spacing w:line="276" w:lineRule="auto"/>
      <w:jc w:val="center"/>
    </w:pPr>
    <w:rPr>
      <w:rFonts w:eastAsia="Times New Roman"/>
      <w:b/>
      <w:sz w:val="28"/>
      <w:szCs w:val="28"/>
      <w:lang w:eastAsia="ru-RU"/>
    </w:rPr>
  </w:style>
  <w:style w:type="character" w:customStyle="1" w:styleId="13">
    <w:name w:val="Стиль1 Знак"/>
    <w:link w:val="12"/>
    <w:rsid w:val="00CE2C31"/>
    <w:rPr>
      <w:b/>
      <w:sz w:val="28"/>
      <w:szCs w:val="28"/>
      <w:lang w:val="ru-RU" w:eastAsia="ru-RU"/>
    </w:rPr>
  </w:style>
  <w:style w:type="paragraph" w:customStyle="1" w:styleId="-western">
    <w:name w:val="код-western"/>
    <w:basedOn w:val="a"/>
    <w:rsid w:val="009B7C62"/>
    <w:pPr>
      <w:suppressAutoHyphens w:val="0"/>
      <w:spacing w:before="100" w:beforeAutospacing="1" w:line="288" w:lineRule="auto"/>
    </w:pPr>
    <w:rPr>
      <w:rFonts w:eastAsia="Times New Roman"/>
      <w:lang w:val="uk-UA" w:eastAsia="uk-UA"/>
    </w:rPr>
  </w:style>
  <w:style w:type="character" w:styleId="ad">
    <w:name w:val="Intense Reference"/>
    <w:basedOn w:val="a0"/>
    <w:uiPriority w:val="32"/>
    <w:qFormat/>
    <w:rsid w:val="00D03246"/>
    <w:rPr>
      <w:b/>
      <w:bCs/>
      <w:smallCaps/>
      <w:color w:val="4F81BD" w:themeColor="accent1"/>
      <w:spacing w:val="5"/>
    </w:rPr>
  </w:style>
  <w:style w:type="character" w:styleId="ae">
    <w:name w:val="Intense Emphasis"/>
    <w:basedOn w:val="a0"/>
    <w:uiPriority w:val="21"/>
    <w:qFormat/>
    <w:rsid w:val="00D03246"/>
    <w:rPr>
      <w:i/>
      <w:iCs/>
      <w:color w:val="4F81BD" w:themeColor="accent1"/>
      <w:sz w:val="24"/>
    </w:rPr>
  </w:style>
  <w:style w:type="table" w:styleId="-11">
    <w:name w:val="Grid Table 1 Light Accent 1"/>
    <w:basedOn w:val="a1"/>
    <w:uiPriority w:val="46"/>
    <w:rsid w:val="00E525E0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f">
    <w:name w:val="Grid Table Light"/>
    <w:basedOn w:val="a1"/>
    <w:uiPriority w:val="40"/>
    <w:rsid w:val="00B30BC4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f0">
    <w:name w:val="Table Grid"/>
    <w:basedOn w:val="a1"/>
    <w:uiPriority w:val="59"/>
    <w:rsid w:val="00455F6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1">
    <w:name w:val="Без интервала Знак"/>
    <w:basedOn w:val="a0"/>
    <w:link w:val="af2"/>
    <w:uiPriority w:val="1"/>
    <w:locked/>
    <w:rsid w:val="001F6FE5"/>
    <w:rPr>
      <w:rFonts w:eastAsiaTheme="minorEastAsia"/>
      <w:lang w:val="en-US" w:bidi="en-US"/>
    </w:rPr>
  </w:style>
  <w:style w:type="paragraph" w:styleId="af2">
    <w:name w:val="No Spacing"/>
    <w:basedOn w:val="a"/>
    <w:link w:val="af1"/>
    <w:uiPriority w:val="1"/>
    <w:qFormat/>
    <w:rsid w:val="001F6FE5"/>
    <w:pPr>
      <w:suppressAutoHyphens w:val="0"/>
    </w:pPr>
    <w:rPr>
      <w:rFonts w:eastAsiaTheme="minorEastAsia"/>
      <w:sz w:val="20"/>
      <w:lang w:val="en-US" w:eastAsia="uk-UA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5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6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6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0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6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6.wmf"/><Relationship Id="rId26" Type="http://schemas.openxmlformats.org/officeDocument/2006/relationships/oleObject" Target="embeddings/oleObject11.bin"/><Relationship Id="rId39" Type="http://schemas.openxmlformats.org/officeDocument/2006/relationships/image" Target="media/image15.png"/><Relationship Id="rId21" Type="http://schemas.openxmlformats.org/officeDocument/2006/relationships/oleObject" Target="embeddings/oleObject7.bin"/><Relationship Id="rId34" Type="http://schemas.openxmlformats.org/officeDocument/2006/relationships/oleObject" Target="embeddings/oleObject17.bin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image" Target="media/image7.wmf"/><Relationship Id="rId29" Type="http://schemas.openxmlformats.org/officeDocument/2006/relationships/oleObject" Target="embeddings/oleObject13.bin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8.wmf"/><Relationship Id="rId32" Type="http://schemas.openxmlformats.org/officeDocument/2006/relationships/oleObject" Target="embeddings/oleObject15.bin"/><Relationship Id="rId37" Type="http://schemas.openxmlformats.org/officeDocument/2006/relationships/image" Target="media/image13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9.bin"/><Relationship Id="rId28" Type="http://schemas.openxmlformats.org/officeDocument/2006/relationships/oleObject" Target="embeddings/oleObject12.bin"/><Relationship Id="rId36" Type="http://schemas.openxmlformats.org/officeDocument/2006/relationships/image" Target="media/image12.png"/><Relationship Id="rId10" Type="http://schemas.openxmlformats.org/officeDocument/2006/relationships/image" Target="media/image3.wmf"/><Relationship Id="rId19" Type="http://schemas.openxmlformats.org/officeDocument/2006/relationships/oleObject" Target="embeddings/oleObject6.bin"/><Relationship Id="rId31" Type="http://schemas.openxmlformats.org/officeDocument/2006/relationships/image" Target="media/image10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8.bin"/><Relationship Id="rId27" Type="http://schemas.openxmlformats.org/officeDocument/2006/relationships/image" Target="media/image9.wmf"/><Relationship Id="rId30" Type="http://schemas.openxmlformats.org/officeDocument/2006/relationships/oleObject" Target="embeddings/oleObject14.bin"/><Relationship Id="rId35" Type="http://schemas.openxmlformats.org/officeDocument/2006/relationships/image" Target="media/image1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6.bin"/><Relationship Id="rId3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CFBD65-3975-4A0C-B7C7-2642C0B34D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554</TotalTime>
  <Pages>13</Pages>
  <Words>7710</Words>
  <Characters>4395</Characters>
  <Application>Microsoft Office Word</Application>
  <DocSecurity>0</DocSecurity>
  <Lines>36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Національний технічний університет України "КПІ"</vt:lpstr>
    </vt:vector>
  </TitlesOfParts>
  <Company>Home</Company>
  <LinksUpToDate>false</LinksUpToDate>
  <CharactersWithSpaces>12081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Національний технічний університет України "КПІ"</dc:title>
  <dc:creator>Mary</dc:creator>
  <cp:lastModifiedBy>Kris</cp:lastModifiedBy>
  <cp:revision>13</cp:revision>
  <dcterms:created xsi:type="dcterms:W3CDTF">2017-04-10T16:58:00Z</dcterms:created>
  <dcterms:modified xsi:type="dcterms:W3CDTF">2017-04-25T12:38:00Z</dcterms:modified>
</cp:coreProperties>
</file>